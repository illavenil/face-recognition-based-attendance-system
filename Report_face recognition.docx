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64ADA5" w14:textId="43A7803B" w:rsidR="009218FB" w:rsidRPr="00C64E65" w:rsidRDefault="00555F8C" w:rsidP="005F4CA6">
      <w:pPr>
        <w:jc w:val="center"/>
        <w:rPr>
          <w:b/>
          <w:sz w:val="36"/>
        </w:rPr>
      </w:pPr>
      <w:r>
        <w:rPr>
          <w:b/>
          <w:sz w:val="36"/>
        </w:rPr>
        <w:t xml:space="preserve"> Face-Recognition Based Attendance system</w:t>
      </w:r>
    </w:p>
    <w:p w14:paraId="59667818" w14:textId="77777777" w:rsidR="005F4CA6" w:rsidRPr="00C64E65" w:rsidRDefault="005F4CA6" w:rsidP="005F4CA6">
      <w:pPr>
        <w:jc w:val="center"/>
      </w:pPr>
    </w:p>
    <w:p w14:paraId="4B1A12CD" w14:textId="77777777" w:rsidR="009218FB" w:rsidRPr="00C64E65" w:rsidRDefault="009218FB" w:rsidP="009218FB">
      <w:pPr>
        <w:jc w:val="center"/>
        <w:rPr>
          <w:sz w:val="28"/>
        </w:rPr>
      </w:pPr>
      <w:r w:rsidRPr="00C64E65">
        <w:rPr>
          <w:sz w:val="28"/>
        </w:rPr>
        <w:t xml:space="preserve">AN </w:t>
      </w:r>
      <w:r w:rsidR="008352D9">
        <w:rPr>
          <w:sz w:val="28"/>
        </w:rPr>
        <w:t xml:space="preserve">INDUSTRIAL </w:t>
      </w:r>
      <w:r w:rsidR="008B6C72">
        <w:rPr>
          <w:sz w:val="28"/>
        </w:rPr>
        <w:t>IN</w:t>
      </w:r>
      <w:r w:rsidR="00307B90">
        <w:rPr>
          <w:sz w:val="28"/>
        </w:rPr>
        <w:t xml:space="preserve">TERNSHIP </w:t>
      </w:r>
      <w:r w:rsidRPr="00C64E65">
        <w:rPr>
          <w:sz w:val="28"/>
        </w:rPr>
        <w:t>TRAINING REPORT</w:t>
      </w:r>
    </w:p>
    <w:p w14:paraId="42501365" w14:textId="77777777" w:rsidR="009218FB" w:rsidRPr="00C64E65" w:rsidRDefault="009218FB" w:rsidP="009218FB">
      <w:pPr>
        <w:jc w:val="center"/>
      </w:pPr>
    </w:p>
    <w:p w14:paraId="1504EA21" w14:textId="77777777" w:rsidR="009218FB" w:rsidRPr="00C64E65" w:rsidRDefault="009218FB" w:rsidP="009218FB">
      <w:pPr>
        <w:jc w:val="center"/>
      </w:pPr>
    </w:p>
    <w:p w14:paraId="78969EB2" w14:textId="77777777" w:rsidR="009218FB" w:rsidRPr="00C64E65" w:rsidRDefault="009218FB" w:rsidP="009218FB">
      <w:pPr>
        <w:jc w:val="center"/>
        <w:rPr>
          <w:i/>
          <w:sz w:val="28"/>
        </w:rPr>
      </w:pPr>
      <w:r w:rsidRPr="00C64E65">
        <w:rPr>
          <w:i/>
          <w:sz w:val="28"/>
        </w:rPr>
        <w:t>Submitted by</w:t>
      </w:r>
    </w:p>
    <w:p w14:paraId="45530109" w14:textId="77777777" w:rsidR="009218FB" w:rsidRPr="00C64E65" w:rsidRDefault="009218FB" w:rsidP="009218FB">
      <w:pPr>
        <w:jc w:val="center"/>
      </w:pPr>
    </w:p>
    <w:p w14:paraId="1C5B7F2D" w14:textId="75865508" w:rsidR="009218FB" w:rsidRPr="00C64E65" w:rsidRDefault="00555F8C" w:rsidP="009218FB">
      <w:pPr>
        <w:jc w:val="center"/>
        <w:rPr>
          <w:b/>
          <w:sz w:val="32"/>
        </w:rPr>
      </w:pPr>
      <w:r>
        <w:rPr>
          <w:b/>
          <w:sz w:val="32"/>
        </w:rPr>
        <w:t>P.ILLAVENIL</w:t>
      </w:r>
    </w:p>
    <w:p w14:paraId="7D2AB111" w14:textId="77777777" w:rsidR="009218FB" w:rsidRPr="00C64E65" w:rsidRDefault="009218FB" w:rsidP="009218FB">
      <w:pPr>
        <w:jc w:val="center"/>
      </w:pPr>
    </w:p>
    <w:p w14:paraId="69D7E391" w14:textId="588E567F" w:rsidR="009218FB" w:rsidRPr="00C64E65" w:rsidRDefault="008352D9" w:rsidP="009218FB">
      <w:pPr>
        <w:jc w:val="center"/>
        <w:rPr>
          <w:b/>
          <w:sz w:val="32"/>
        </w:rPr>
      </w:pPr>
      <w:r>
        <w:rPr>
          <w:b/>
          <w:sz w:val="32"/>
        </w:rPr>
        <w:t>1</w:t>
      </w:r>
      <w:r w:rsidR="006B3163">
        <w:rPr>
          <w:b/>
          <w:sz w:val="32"/>
        </w:rPr>
        <w:t>7</w:t>
      </w:r>
      <w:r w:rsidR="009218FB" w:rsidRPr="00C64E65">
        <w:rPr>
          <w:b/>
          <w:sz w:val="32"/>
        </w:rPr>
        <w:t>BEC</w:t>
      </w:r>
      <w:r w:rsidR="00555F8C">
        <w:rPr>
          <w:b/>
          <w:sz w:val="32"/>
        </w:rPr>
        <w:t>1046</w:t>
      </w:r>
    </w:p>
    <w:p w14:paraId="1A421E66" w14:textId="77777777" w:rsidR="009218FB" w:rsidRPr="00C64E65" w:rsidRDefault="009218FB" w:rsidP="009218FB">
      <w:pPr>
        <w:jc w:val="center"/>
      </w:pPr>
    </w:p>
    <w:p w14:paraId="7594F808" w14:textId="77777777" w:rsidR="009218FB" w:rsidRPr="00C64E65" w:rsidRDefault="009218FB" w:rsidP="009218FB">
      <w:pPr>
        <w:jc w:val="center"/>
      </w:pPr>
    </w:p>
    <w:p w14:paraId="6EFC47F6" w14:textId="77777777" w:rsidR="00FA08AA" w:rsidRDefault="00FA08AA" w:rsidP="000762F0">
      <w:pPr>
        <w:spacing w:line="360" w:lineRule="auto"/>
        <w:jc w:val="center"/>
        <w:rPr>
          <w:b/>
          <w:sz w:val="30"/>
          <w:szCs w:val="32"/>
        </w:rPr>
      </w:pPr>
    </w:p>
    <w:p w14:paraId="5F618859" w14:textId="77777777" w:rsidR="000762F0" w:rsidRPr="00A2455B" w:rsidRDefault="000762F0" w:rsidP="000762F0">
      <w:pPr>
        <w:spacing w:line="360" w:lineRule="auto"/>
        <w:jc w:val="center"/>
        <w:rPr>
          <w:sz w:val="30"/>
          <w:szCs w:val="32"/>
        </w:rPr>
      </w:pPr>
      <w:r w:rsidRPr="00A2455B">
        <w:rPr>
          <w:b/>
          <w:sz w:val="30"/>
          <w:szCs w:val="32"/>
        </w:rPr>
        <w:t>ECE3</w:t>
      </w:r>
      <w:r w:rsidR="00160961">
        <w:rPr>
          <w:b/>
          <w:sz w:val="30"/>
          <w:szCs w:val="32"/>
        </w:rPr>
        <w:t>0</w:t>
      </w:r>
      <w:r w:rsidR="0033570F">
        <w:rPr>
          <w:b/>
          <w:sz w:val="30"/>
          <w:szCs w:val="32"/>
        </w:rPr>
        <w:t>99</w:t>
      </w:r>
      <w:r w:rsidRPr="00A2455B">
        <w:rPr>
          <w:b/>
          <w:sz w:val="30"/>
          <w:szCs w:val="32"/>
        </w:rPr>
        <w:t xml:space="preserve"> – </w:t>
      </w:r>
      <w:r w:rsidR="0033570F">
        <w:rPr>
          <w:b/>
          <w:sz w:val="30"/>
          <w:szCs w:val="32"/>
        </w:rPr>
        <w:t>IN</w:t>
      </w:r>
      <w:r w:rsidR="00FE69D2">
        <w:rPr>
          <w:b/>
          <w:sz w:val="30"/>
          <w:szCs w:val="32"/>
        </w:rPr>
        <w:t>DUSTRIAL INTERNSHIP</w:t>
      </w:r>
    </w:p>
    <w:p w14:paraId="3BB8B266" w14:textId="77777777" w:rsidR="00C866B6" w:rsidRDefault="00C866B6" w:rsidP="009218FB">
      <w:pPr>
        <w:jc w:val="center"/>
        <w:rPr>
          <w:i/>
          <w:sz w:val="28"/>
        </w:rPr>
      </w:pPr>
    </w:p>
    <w:p w14:paraId="37A0B465" w14:textId="77777777" w:rsidR="00FA08AA" w:rsidRDefault="00FA08AA" w:rsidP="009218FB">
      <w:pPr>
        <w:jc w:val="center"/>
        <w:rPr>
          <w:i/>
          <w:sz w:val="28"/>
        </w:rPr>
      </w:pPr>
    </w:p>
    <w:p w14:paraId="2B354928" w14:textId="77777777" w:rsidR="00FA08AA" w:rsidRDefault="00FA08AA" w:rsidP="009218FB">
      <w:pPr>
        <w:jc w:val="center"/>
        <w:rPr>
          <w:i/>
          <w:sz w:val="28"/>
        </w:rPr>
      </w:pPr>
    </w:p>
    <w:p w14:paraId="36443B6E" w14:textId="77777777" w:rsidR="009218FB" w:rsidRPr="00C64E65" w:rsidRDefault="00C866B6" w:rsidP="009218FB">
      <w:pPr>
        <w:jc w:val="center"/>
        <w:rPr>
          <w:i/>
          <w:sz w:val="28"/>
        </w:rPr>
      </w:pPr>
      <w:r>
        <w:rPr>
          <w:i/>
          <w:sz w:val="28"/>
        </w:rPr>
        <w:t>i</w:t>
      </w:r>
      <w:r w:rsidR="009218FB" w:rsidRPr="00C64E65">
        <w:rPr>
          <w:i/>
          <w:sz w:val="28"/>
        </w:rPr>
        <w:t>n partial fulfillment for the award of the degree of</w:t>
      </w:r>
    </w:p>
    <w:p w14:paraId="72A8B1C4" w14:textId="77777777" w:rsidR="009218FB" w:rsidRPr="00C64E65" w:rsidRDefault="009218FB" w:rsidP="009218FB">
      <w:pPr>
        <w:jc w:val="center"/>
      </w:pPr>
    </w:p>
    <w:p w14:paraId="4CB89EFE" w14:textId="77777777" w:rsidR="009218FB" w:rsidRPr="00C64E65" w:rsidRDefault="009218FB" w:rsidP="009218FB">
      <w:pPr>
        <w:jc w:val="center"/>
        <w:rPr>
          <w:b/>
          <w:sz w:val="32"/>
        </w:rPr>
      </w:pPr>
      <w:r w:rsidRPr="00C64E65">
        <w:rPr>
          <w:b/>
          <w:sz w:val="32"/>
        </w:rPr>
        <w:t>BACHELOR OF TECHNOLOGY</w:t>
      </w:r>
    </w:p>
    <w:p w14:paraId="61B85A9A" w14:textId="77777777" w:rsidR="009218FB" w:rsidRPr="00C64E65" w:rsidRDefault="009218FB" w:rsidP="009218FB">
      <w:pPr>
        <w:jc w:val="center"/>
      </w:pPr>
    </w:p>
    <w:p w14:paraId="7878A819" w14:textId="77777777" w:rsidR="009218FB" w:rsidRPr="00C64E65" w:rsidRDefault="00700E9A" w:rsidP="009218FB">
      <w:pPr>
        <w:jc w:val="center"/>
      </w:pPr>
      <w:r>
        <w:t>i</w:t>
      </w:r>
      <w:r w:rsidR="005F4CA6" w:rsidRPr="00C64E65">
        <w:t>n</w:t>
      </w:r>
    </w:p>
    <w:p w14:paraId="47D5C556" w14:textId="77777777" w:rsidR="009218FB" w:rsidRPr="00C64E65" w:rsidRDefault="009218FB" w:rsidP="009218FB">
      <w:pPr>
        <w:jc w:val="center"/>
      </w:pPr>
    </w:p>
    <w:p w14:paraId="6F0050A0" w14:textId="77777777" w:rsidR="009218FB" w:rsidRPr="00C64E65" w:rsidRDefault="009218FB" w:rsidP="009218FB">
      <w:pPr>
        <w:jc w:val="center"/>
        <w:rPr>
          <w:b/>
          <w:sz w:val="28"/>
        </w:rPr>
      </w:pPr>
      <w:r w:rsidRPr="00C64E65">
        <w:rPr>
          <w:b/>
          <w:sz w:val="28"/>
        </w:rPr>
        <w:t>ELECTRONICS AND COMMUNICATION ENGINEERING</w:t>
      </w:r>
    </w:p>
    <w:p w14:paraId="7A2208E7" w14:textId="77777777" w:rsidR="009218FB" w:rsidRPr="00C64E65" w:rsidRDefault="009218FB" w:rsidP="009218FB">
      <w:pPr>
        <w:jc w:val="center"/>
      </w:pPr>
    </w:p>
    <w:p w14:paraId="06BC6CA6" w14:textId="77777777" w:rsidR="009218FB" w:rsidRPr="00C64E65" w:rsidRDefault="009218FB" w:rsidP="009218FB">
      <w:pPr>
        <w:jc w:val="both"/>
      </w:pPr>
    </w:p>
    <w:p w14:paraId="05A0D0FC" w14:textId="77777777" w:rsidR="009218FB" w:rsidRPr="00C64E65" w:rsidRDefault="009218FB" w:rsidP="009218FB">
      <w:pPr>
        <w:jc w:val="center"/>
        <w:rPr>
          <w:sz w:val="40"/>
        </w:rPr>
      </w:pPr>
    </w:p>
    <w:p w14:paraId="057DFB43" w14:textId="77777777" w:rsidR="009218FB" w:rsidRPr="00C64E65" w:rsidRDefault="009218FB" w:rsidP="009218FB">
      <w:pPr>
        <w:jc w:val="center"/>
        <w:rPr>
          <w:b/>
          <w:sz w:val="32"/>
        </w:rPr>
      </w:pPr>
    </w:p>
    <w:p w14:paraId="4D1CF728" w14:textId="77777777" w:rsidR="009218FB" w:rsidRPr="00C64E65" w:rsidRDefault="001C2630" w:rsidP="009218FB">
      <w:pPr>
        <w:tabs>
          <w:tab w:val="left" w:pos="3080"/>
        </w:tabs>
        <w:jc w:val="center"/>
      </w:pPr>
      <w:r>
        <w:rPr>
          <w:b/>
          <w:noProof/>
          <w:sz w:val="32"/>
          <w:szCs w:val="32"/>
          <w:lang w:val="en-IN" w:eastAsia="en-IN"/>
        </w:rPr>
        <w:drawing>
          <wp:inline distT="0" distB="0" distL="0" distR="0" wp14:anchorId="58D262FC" wp14:editId="1A2C3CDC">
            <wp:extent cx="2781300" cy="781050"/>
            <wp:effectExtent l="19050" t="0" r="0" b="0"/>
            <wp:docPr id="2" name="Picture 2" descr="Description: 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ADMIN\Downloads\VIT new logo.png"/>
                    <pic:cNvPicPr>
                      <a:picLocks noChangeAspect="1" noChangeArrowheads="1"/>
                    </pic:cNvPicPr>
                  </pic:nvPicPr>
                  <pic:blipFill>
                    <a:blip r:embed="rId8"/>
                    <a:srcRect l="2058" t="15584" r="1469" b="4329"/>
                    <a:stretch>
                      <a:fillRect/>
                    </a:stretch>
                  </pic:blipFill>
                  <pic:spPr bwMode="auto">
                    <a:xfrm>
                      <a:off x="0" y="0"/>
                      <a:ext cx="2781300" cy="781050"/>
                    </a:xfrm>
                    <a:prstGeom prst="rect">
                      <a:avLst/>
                    </a:prstGeom>
                    <a:noFill/>
                    <a:ln w="9525">
                      <a:noFill/>
                      <a:miter lim="800000"/>
                      <a:headEnd/>
                      <a:tailEnd/>
                    </a:ln>
                  </pic:spPr>
                </pic:pic>
              </a:graphicData>
            </a:graphic>
          </wp:inline>
        </w:drawing>
      </w:r>
    </w:p>
    <w:p w14:paraId="6B428DC0" w14:textId="77777777" w:rsidR="009218FB" w:rsidRPr="00C64E65" w:rsidRDefault="009218FB" w:rsidP="009218FB">
      <w:pPr>
        <w:jc w:val="center"/>
        <w:rPr>
          <w:b/>
          <w:sz w:val="18"/>
        </w:rPr>
      </w:pPr>
    </w:p>
    <w:p w14:paraId="7344DEE1" w14:textId="77777777" w:rsidR="009218FB" w:rsidRPr="00C64E65" w:rsidRDefault="009218FB" w:rsidP="009218FB">
      <w:pPr>
        <w:jc w:val="center"/>
        <w:rPr>
          <w:spacing w:val="10"/>
          <w:sz w:val="28"/>
        </w:rPr>
      </w:pPr>
    </w:p>
    <w:p w14:paraId="34275FBD" w14:textId="77777777" w:rsidR="00FA08AA" w:rsidRDefault="00FA08AA" w:rsidP="009218FB">
      <w:pPr>
        <w:jc w:val="center"/>
        <w:rPr>
          <w:spacing w:val="10"/>
          <w:sz w:val="28"/>
        </w:rPr>
      </w:pPr>
    </w:p>
    <w:p w14:paraId="6590B531" w14:textId="77777777" w:rsidR="009218FB" w:rsidRPr="00C64E65" w:rsidRDefault="008F5B43" w:rsidP="009218FB">
      <w:pPr>
        <w:jc w:val="center"/>
        <w:rPr>
          <w:spacing w:val="10"/>
          <w:sz w:val="28"/>
        </w:rPr>
      </w:pPr>
      <w:r>
        <w:rPr>
          <w:spacing w:val="10"/>
          <w:sz w:val="28"/>
        </w:rPr>
        <w:t>OCTOBER 2020</w:t>
      </w:r>
    </w:p>
    <w:p w14:paraId="7B840957" w14:textId="77777777" w:rsidR="007B7E5F" w:rsidRDefault="007B7E5F">
      <w:pPr>
        <w:suppressAutoHyphens w:val="0"/>
        <w:rPr>
          <w:noProof/>
          <w:lang w:val="en-IN" w:eastAsia="en-IN"/>
        </w:rPr>
      </w:pPr>
      <w:r>
        <w:rPr>
          <w:noProof/>
          <w:lang w:val="en-IN" w:eastAsia="en-IN"/>
        </w:rPr>
        <w:br w:type="page"/>
      </w:r>
    </w:p>
    <w:p w14:paraId="13674811" w14:textId="77777777" w:rsidR="007B7E5F" w:rsidRDefault="007B7E5F" w:rsidP="00352387">
      <w:pPr>
        <w:jc w:val="center"/>
        <w:rPr>
          <w:b/>
          <w:color w:val="000000" w:themeColor="text1"/>
          <w:spacing w:val="10"/>
          <w:sz w:val="32"/>
        </w:rPr>
      </w:pPr>
    </w:p>
    <w:p w14:paraId="5EE98E77" w14:textId="72E5F4BA" w:rsidR="0058322D" w:rsidRDefault="0058322D" w:rsidP="00AC7915">
      <w:pPr>
        <w:jc w:val="center"/>
        <w:rPr>
          <w:b/>
          <w:noProof/>
          <w:color w:val="000000" w:themeColor="text1"/>
          <w:lang w:val="en-IN" w:eastAsia="en-IN"/>
        </w:rPr>
      </w:pPr>
    </w:p>
    <w:p w14:paraId="6C50C65E" w14:textId="77777777" w:rsidR="00555F8C" w:rsidRDefault="00555F8C" w:rsidP="00555F8C">
      <w:pPr>
        <w:suppressAutoHyphens w:val="0"/>
        <w:rPr>
          <w:b/>
          <w:color w:val="000000" w:themeColor="text1"/>
        </w:rPr>
      </w:pPr>
    </w:p>
    <w:p w14:paraId="597FC513" w14:textId="0BEF358C" w:rsidR="00555F8C" w:rsidRDefault="00555F8C" w:rsidP="00555F8C">
      <w:pPr>
        <w:tabs>
          <w:tab w:val="left" w:pos="3456"/>
        </w:tabs>
        <w:suppressAutoHyphens w:val="0"/>
        <w:rPr>
          <w:b/>
          <w:color w:val="000000" w:themeColor="text1"/>
        </w:rPr>
      </w:pPr>
      <w:r>
        <w:rPr>
          <w:b/>
          <w:color w:val="000000" w:themeColor="text1"/>
        </w:rPr>
        <w:tab/>
      </w:r>
    </w:p>
    <w:p w14:paraId="6EC670A7" w14:textId="6C138B54" w:rsidR="00555F8C" w:rsidRPr="00C64E65" w:rsidRDefault="00555F8C" w:rsidP="00555F8C">
      <w:pPr>
        <w:jc w:val="center"/>
        <w:rPr>
          <w:b/>
          <w:color w:val="000000" w:themeColor="text1"/>
          <w:spacing w:val="10"/>
          <w:sz w:val="32"/>
        </w:rPr>
      </w:pPr>
      <w:r w:rsidRPr="00C64E65">
        <w:rPr>
          <w:b/>
          <w:color w:val="000000" w:themeColor="text1"/>
          <w:spacing w:val="10"/>
          <w:sz w:val="32"/>
        </w:rPr>
        <w:t>School of Electronics Engineering</w:t>
      </w:r>
    </w:p>
    <w:p w14:paraId="4DDCB931" w14:textId="77777777" w:rsidR="00555F8C" w:rsidRPr="00C64E65" w:rsidRDefault="00555F8C" w:rsidP="00555F8C">
      <w:pPr>
        <w:jc w:val="center"/>
        <w:rPr>
          <w:b/>
          <w:color w:val="000000" w:themeColor="text1"/>
        </w:rPr>
      </w:pPr>
      <w:r w:rsidRPr="00C64E65">
        <w:rPr>
          <w:color w:val="000000" w:themeColor="text1"/>
        </w:rPr>
        <w:br/>
      </w:r>
    </w:p>
    <w:p w14:paraId="27B976D3" w14:textId="77777777" w:rsidR="00555F8C" w:rsidRPr="00C64E65" w:rsidRDefault="00555F8C" w:rsidP="00555F8C">
      <w:pPr>
        <w:jc w:val="center"/>
        <w:rPr>
          <w:b/>
          <w:color w:val="000000" w:themeColor="text1"/>
        </w:rPr>
      </w:pPr>
    </w:p>
    <w:p w14:paraId="11105752" w14:textId="77777777" w:rsidR="00555F8C" w:rsidRPr="00594601" w:rsidRDefault="00555F8C" w:rsidP="00555F8C">
      <w:pPr>
        <w:jc w:val="center"/>
        <w:rPr>
          <w:b/>
          <w:color w:val="000000" w:themeColor="text1"/>
          <w:sz w:val="28"/>
        </w:rPr>
      </w:pPr>
      <w:r w:rsidRPr="00594601">
        <w:rPr>
          <w:b/>
          <w:color w:val="000000" w:themeColor="text1"/>
          <w:sz w:val="28"/>
        </w:rPr>
        <w:t>DECLARATION BY THE CANDIDATE</w:t>
      </w:r>
    </w:p>
    <w:p w14:paraId="3AF29006" w14:textId="77777777" w:rsidR="00555F8C" w:rsidRPr="00C64E65" w:rsidRDefault="00555F8C" w:rsidP="00555F8C">
      <w:pPr>
        <w:jc w:val="center"/>
        <w:rPr>
          <w:b/>
          <w:color w:val="000000" w:themeColor="text1"/>
          <w:u w:val="single"/>
        </w:rPr>
      </w:pPr>
    </w:p>
    <w:p w14:paraId="068C089B" w14:textId="77777777" w:rsidR="00555F8C" w:rsidRPr="00C64E65" w:rsidRDefault="00555F8C" w:rsidP="00555F8C">
      <w:pPr>
        <w:jc w:val="center"/>
        <w:rPr>
          <w:b/>
          <w:color w:val="000000" w:themeColor="text1"/>
          <w:u w:val="single"/>
        </w:rPr>
      </w:pPr>
    </w:p>
    <w:p w14:paraId="4532CE4B" w14:textId="77777777" w:rsidR="00555F8C" w:rsidRPr="00C64E65" w:rsidRDefault="00555F8C" w:rsidP="00555F8C">
      <w:pPr>
        <w:spacing w:line="360" w:lineRule="auto"/>
        <w:jc w:val="both"/>
        <w:rPr>
          <w:color w:val="000000" w:themeColor="text1"/>
          <w:sz w:val="28"/>
        </w:rPr>
      </w:pPr>
      <w:r w:rsidRPr="00C64E65">
        <w:rPr>
          <w:color w:val="000000" w:themeColor="text1"/>
          <w:sz w:val="28"/>
        </w:rPr>
        <w:t>I hereby declare that the Industrial Internship Report entitled “</w:t>
      </w:r>
      <w:r>
        <w:rPr>
          <w:b/>
          <w:color w:val="000000" w:themeColor="text1"/>
          <w:sz w:val="28"/>
        </w:rPr>
        <w:t xml:space="preserve"> Face Recognition based Attendance system</w:t>
      </w:r>
      <w:r w:rsidRPr="00C64E65">
        <w:rPr>
          <w:b/>
          <w:color w:val="000000" w:themeColor="text1"/>
          <w:sz w:val="28"/>
        </w:rPr>
        <w:t xml:space="preserve">” </w:t>
      </w:r>
      <w:r w:rsidRPr="00C64E65">
        <w:rPr>
          <w:color w:val="000000" w:themeColor="text1"/>
          <w:sz w:val="28"/>
        </w:rPr>
        <w:t xml:space="preserve">submitted by me to VIT, Chennai in partial fulfillment of the requirement for the award of the degree of </w:t>
      </w:r>
      <w:r w:rsidRPr="00C64E65">
        <w:rPr>
          <w:b/>
          <w:color w:val="000000" w:themeColor="text1"/>
          <w:sz w:val="28"/>
        </w:rPr>
        <w:t>Bachelor of Technology</w:t>
      </w:r>
      <w:r w:rsidRPr="00C64E65">
        <w:rPr>
          <w:color w:val="000000" w:themeColor="text1"/>
          <w:sz w:val="28"/>
        </w:rPr>
        <w:t xml:space="preserve"> in </w:t>
      </w:r>
      <w:r w:rsidRPr="00C64E65">
        <w:rPr>
          <w:b/>
          <w:color w:val="000000" w:themeColor="text1"/>
          <w:sz w:val="28"/>
        </w:rPr>
        <w:t>Electronics and communication Engineering</w:t>
      </w:r>
      <w:r w:rsidRPr="00C64E65">
        <w:rPr>
          <w:color w:val="000000" w:themeColor="text1"/>
          <w:sz w:val="28"/>
        </w:rPr>
        <w:t xml:space="preserve"> is a record of </w:t>
      </w:r>
      <w:proofErr w:type="spellStart"/>
      <w:r w:rsidRPr="00C64E65">
        <w:rPr>
          <w:color w:val="000000" w:themeColor="text1"/>
          <w:sz w:val="28"/>
        </w:rPr>
        <w:t>bonafide</w:t>
      </w:r>
      <w:proofErr w:type="spellEnd"/>
      <w:r w:rsidRPr="00C64E65">
        <w:rPr>
          <w:color w:val="000000" w:themeColor="text1"/>
          <w:sz w:val="28"/>
        </w:rPr>
        <w:t xml:space="preserve"> industrial training undertaken by me </w:t>
      </w:r>
      <w:r>
        <w:rPr>
          <w:color w:val="000000" w:themeColor="text1"/>
          <w:sz w:val="28"/>
        </w:rPr>
        <w:t xml:space="preserve">held at </w:t>
      </w:r>
      <w:r w:rsidRPr="00555F8C">
        <w:rPr>
          <w:b/>
          <w:bCs/>
          <w:color w:val="000000" w:themeColor="text1"/>
          <w:sz w:val="28"/>
        </w:rPr>
        <w:t>Paragon Dynamics Info Systems Pvt Ltd.</w:t>
      </w:r>
      <w:r w:rsidRPr="00C64E65">
        <w:rPr>
          <w:b/>
          <w:color w:val="000000" w:themeColor="text1"/>
          <w:sz w:val="28"/>
        </w:rPr>
        <w:t xml:space="preserve">  </w:t>
      </w:r>
      <w:r w:rsidRPr="00C64E65">
        <w:rPr>
          <w:color w:val="000000" w:themeColor="text1"/>
          <w:sz w:val="28"/>
        </w:rPr>
        <w:t>I further declare that the work reported in this report has not been submitted and will not be submitted, either in part or in full, for the award of any other degree or diploma in this institute or any other institute or university.</w:t>
      </w:r>
    </w:p>
    <w:p w14:paraId="4920DEA0" w14:textId="77777777" w:rsidR="00555F8C" w:rsidRPr="00C64E65" w:rsidRDefault="00555F8C" w:rsidP="00555F8C">
      <w:pPr>
        <w:spacing w:line="360" w:lineRule="auto"/>
        <w:jc w:val="both"/>
        <w:rPr>
          <w:color w:val="000000" w:themeColor="text1"/>
        </w:rPr>
      </w:pPr>
    </w:p>
    <w:p w14:paraId="0D096FA1" w14:textId="77777777" w:rsidR="00555F8C" w:rsidRPr="00C64E65" w:rsidRDefault="00555F8C" w:rsidP="00555F8C">
      <w:pPr>
        <w:spacing w:line="360" w:lineRule="auto"/>
        <w:jc w:val="both"/>
        <w:rPr>
          <w:color w:val="000000" w:themeColor="text1"/>
        </w:rPr>
      </w:pPr>
    </w:p>
    <w:p w14:paraId="3E0C1C40" w14:textId="77777777" w:rsidR="00555F8C" w:rsidRPr="00C64E65" w:rsidRDefault="00555F8C" w:rsidP="00555F8C">
      <w:pPr>
        <w:spacing w:line="360" w:lineRule="auto"/>
        <w:jc w:val="both"/>
        <w:rPr>
          <w:color w:val="000000" w:themeColor="text1"/>
        </w:rPr>
      </w:pPr>
    </w:p>
    <w:p w14:paraId="71A495E5" w14:textId="77777777" w:rsidR="00555F8C" w:rsidRPr="00C64E65" w:rsidRDefault="00555F8C" w:rsidP="00555F8C">
      <w:pPr>
        <w:spacing w:line="360" w:lineRule="auto"/>
        <w:jc w:val="both"/>
        <w:rPr>
          <w:color w:val="000000" w:themeColor="text1"/>
        </w:rPr>
      </w:pPr>
    </w:p>
    <w:p w14:paraId="52175971" w14:textId="77777777" w:rsidR="00555F8C" w:rsidRPr="00C64E65" w:rsidRDefault="00555F8C" w:rsidP="00555F8C">
      <w:pPr>
        <w:jc w:val="both"/>
        <w:rPr>
          <w:color w:val="000000" w:themeColor="text1"/>
        </w:rPr>
      </w:pPr>
    </w:p>
    <w:p w14:paraId="64CF2994" w14:textId="77777777" w:rsidR="00555F8C" w:rsidRPr="00C64E65" w:rsidRDefault="00555F8C" w:rsidP="00555F8C">
      <w:pPr>
        <w:jc w:val="both"/>
        <w:rPr>
          <w:color w:val="000000" w:themeColor="text1"/>
          <w:sz w:val="28"/>
        </w:rPr>
      </w:pPr>
      <w:r w:rsidRPr="00C64E65">
        <w:rPr>
          <w:color w:val="000000" w:themeColor="text1"/>
          <w:sz w:val="28"/>
        </w:rPr>
        <w:t>Chennai</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 xml:space="preserve">           Signature of the </w:t>
      </w:r>
      <w:r w:rsidRPr="00C64E65">
        <w:rPr>
          <w:color w:val="000000" w:themeColor="text1"/>
          <w:sz w:val="28"/>
        </w:rPr>
        <w:t>Candidate</w:t>
      </w:r>
    </w:p>
    <w:p w14:paraId="7A7AF152" w14:textId="77777777" w:rsidR="00555F8C" w:rsidRPr="00C64E65" w:rsidRDefault="00555F8C" w:rsidP="00555F8C">
      <w:pPr>
        <w:jc w:val="both"/>
        <w:rPr>
          <w:color w:val="000000" w:themeColor="text1"/>
          <w:sz w:val="28"/>
        </w:rPr>
      </w:pPr>
    </w:p>
    <w:p w14:paraId="5988DFD5" w14:textId="77777777" w:rsidR="00555F8C" w:rsidRDefault="00555F8C" w:rsidP="00555F8C">
      <w:pPr>
        <w:jc w:val="both"/>
        <w:rPr>
          <w:color w:val="000000" w:themeColor="text1"/>
          <w:sz w:val="28"/>
        </w:rPr>
      </w:pPr>
      <w:r w:rsidRPr="00C64E65">
        <w:rPr>
          <w:color w:val="000000" w:themeColor="text1"/>
          <w:sz w:val="28"/>
        </w:rPr>
        <w:t xml:space="preserve">Date: </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Register Number:</w:t>
      </w:r>
    </w:p>
    <w:p w14:paraId="72FFD0C2" w14:textId="77777777" w:rsidR="00555F8C" w:rsidRDefault="00555F8C" w:rsidP="00555F8C">
      <w:pPr>
        <w:jc w:val="both"/>
        <w:rPr>
          <w:color w:val="000000" w:themeColor="text1"/>
          <w:sz w:val="28"/>
        </w:rPr>
      </w:pPr>
      <w:r>
        <w:rPr>
          <w:color w:val="000000" w:themeColor="text1"/>
          <w:sz w:val="28"/>
        </w:rPr>
        <w:t xml:space="preserve">                                                                                  17bec1046</w:t>
      </w:r>
    </w:p>
    <w:p w14:paraId="5AF88F45" w14:textId="77777777" w:rsidR="00555F8C" w:rsidRDefault="00555F8C" w:rsidP="00555F8C">
      <w:pPr>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Student Name:</w:t>
      </w:r>
    </w:p>
    <w:p w14:paraId="0C9D4062" w14:textId="77777777" w:rsidR="00555F8C" w:rsidRPr="00C64E65" w:rsidRDefault="00555F8C" w:rsidP="00555F8C">
      <w:pPr>
        <w:suppressAutoHyphens w:val="0"/>
        <w:rPr>
          <w:color w:val="000000" w:themeColor="text1"/>
        </w:rPr>
      </w:pPr>
      <w:r>
        <w:rPr>
          <w:color w:val="000000" w:themeColor="text1"/>
          <w:sz w:val="28"/>
        </w:rPr>
        <w:t xml:space="preserve">                                                                                  </w:t>
      </w:r>
      <w:proofErr w:type="spellStart"/>
      <w:r>
        <w:rPr>
          <w:color w:val="000000" w:themeColor="text1"/>
          <w:sz w:val="28"/>
        </w:rPr>
        <w:t>P.Illavenil</w:t>
      </w:r>
      <w:proofErr w:type="spellEnd"/>
    </w:p>
    <w:p w14:paraId="27CA42DA" w14:textId="682D6637" w:rsidR="00555F8C" w:rsidRDefault="00115E97" w:rsidP="00AF4EAC">
      <w:pPr>
        <w:jc w:val="center"/>
        <w:rPr>
          <w:color w:val="000000" w:themeColor="text1"/>
        </w:rPr>
      </w:pPr>
      <w:r w:rsidRPr="00C64E65">
        <w:rPr>
          <w:b/>
          <w:color w:val="000000" w:themeColor="text1"/>
        </w:rPr>
        <w:t xml:space="preserve"> </w:t>
      </w:r>
      <w:r w:rsidR="00352387" w:rsidRPr="00C64E65">
        <w:rPr>
          <w:b/>
          <w:color w:val="000000" w:themeColor="text1"/>
        </w:rPr>
        <w:br w:type="page"/>
      </w:r>
    </w:p>
    <w:p w14:paraId="7F66219C" w14:textId="77777777" w:rsidR="00AF4EAC" w:rsidRDefault="00AF4EAC" w:rsidP="00554B20">
      <w:pPr>
        <w:tabs>
          <w:tab w:val="left" w:pos="3080"/>
        </w:tabs>
        <w:jc w:val="center"/>
        <w:rPr>
          <w:color w:val="000000" w:themeColor="text1"/>
        </w:rPr>
      </w:pPr>
    </w:p>
    <w:p w14:paraId="69D07084" w14:textId="38A8957A" w:rsidR="00AF4EAC" w:rsidRDefault="00AF4EAC">
      <w:pPr>
        <w:suppressAutoHyphens w:val="0"/>
        <w:rPr>
          <w:color w:val="000000" w:themeColor="text1"/>
        </w:rPr>
      </w:pPr>
      <w:r w:rsidRPr="00AF4EAC">
        <w:rPr>
          <w:noProof/>
          <w:color w:val="000000" w:themeColor="text1"/>
        </w:rPr>
        <w:drawing>
          <wp:inline distT="0" distB="0" distL="0" distR="0" wp14:anchorId="367B3A52" wp14:editId="261681B7">
            <wp:extent cx="5969000" cy="704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888" cy="7062538"/>
                    </a:xfrm>
                    <a:prstGeom prst="rect">
                      <a:avLst/>
                    </a:prstGeom>
                  </pic:spPr>
                </pic:pic>
              </a:graphicData>
            </a:graphic>
          </wp:inline>
        </w:drawing>
      </w:r>
      <w:r>
        <w:rPr>
          <w:color w:val="000000" w:themeColor="text1"/>
        </w:rPr>
        <w:br w:type="page"/>
      </w:r>
    </w:p>
    <w:p w14:paraId="1EE4342E" w14:textId="62B0E274" w:rsidR="009C6BF9" w:rsidRPr="00C64E65" w:rsidRDefault="006D4706" w:rsidP="006D4706">
      <w:pPr>
        <w:jc w:val="right"/>
        <w:rPr>
          <w:color w:val="000000" w:themeColor="text1"/>
        </w:rPr>
      </w:pPr>
      <w:r w:rsidRPr="00C64E65">
        <w:rPr>
          <w:color w:val="000000" w:themeColor="text1"/>
        </w:rPr>
        <w:lastRenderedPageBreak/>
        <w:t xml:space="preserve">                           </w:t>
      </w:r>
    </w:p>
    <w:p w14:paraId="622AEE2E" w14:textId="5DAC7EA1" w:rsidR="00352387" w:rsidRPr="00C64E65" w:rsidRDefault="009C6BF9">
      <w:pPr>
        <w:rPr>
          <w:color w:val="000000" w:themeColor="text1"/>
        </w:rPr>
      </w:pPr>
      <w:r w:rsidRPr="00C64E65">
        <w:rPr>
          <w:b/>
          <w:color w:val="000000" w:themeColor="text1"/>
        </w:rPr>
        <w:tab/>
      </w:r>
      <w:r w:rsidRPr="00C64E65">
        <w:rPr>
          <w:b/>
          <w:color w:val="000000" w:themeColor="text1"/>
        </w:rPr>
        <w:tab/>
      </w:r>
      <w:r w:rsidRPr="00C64E65">
        <w:rPr>
          <w:b/>
          <w:color w:val="000000" w:themeColor="text1"/>
        </w:rPr>
        <w:tab/>
      </w:r>
    </w:p>
    <w:p w14:paraId="559769BD" w14:textId="77777777" w:rsidR="00EF0861" w:rsidRDefault="00EF0861" w:rsidP="002B0426">
      <w:pPr>
        <w:jc w:val="center"/>
        <w:rPr>
          <w:b/>
          <w:sz w:val="28"/>
          <w:szCs w:val="28"/>
        </w:rPr>
      </w:pPr>
    </w:p>
    <w:p w14:paraId="65F83818" w14:textId="219EA789" w:rsidR="005574DF" w:rsidRPr="00DA64C7" w:rsidRDefault="005574DF" w:rsidP="00F34D89">
      <w:pPr>
        <w:spacing w:line="360" w:lineRule="auto"/>
        <w:jc w:val="both"/>
        <w:rPr>
          <w:b/>
          <w:bCs/>
          <w:color w:val="000000" w:themeColor="text1"/>
          <w:sz w:val="28"/>
          <w:szCs w:val="28"/>
        </w:rPr>
      </w:pPr>
      <w:r w:rsidRPr="00DA64C7">
        <w:rPr>
          <w:b/>
          <w:bCs/>
          <w:color w:val="000000" w:themeColor="text1"/>
          <w:sz w:val="28"/>
          <w:szCs w:val="28"/>
        </w:rPr>
        <w:t>1</w:t>
      </w:r>
      <w:r w:rsidR="00D32561">
        <w:rPr>
          <w:b/>
          <w:bCs/>
          <w:color w:val="000000" w:themeColor="text1"/>
          <w:sz w:val="28"/>
          <w:szCs w:val="28"/>
        </w:rPr>
        <w:t>.</w:t>
      </w:r>
      <w:r w:rsidRPr="00DA64C7">
        <w:rPr>
          <w:b/>
          <w:bCs/>
          <w:color w:val="000000" w:themeColor="text1"/>
          <w:sz w:val="28"/>
          <w:szCs w:val="28"/>
        </w:rPr>
        <w:t xml:space="preserve"> Paragon Dynamics Info Systems Pvt Ltd</w:t>
      </w:r>
    </w:p>
    <w:p w14:paraId="37E9A03C" w14:textId="1E820887" w:rsidR="005574DF" w:rsidRPr="00DA64C7" w:rsidRDefault="005574DF" w:rsidP="005574DF">
      <w:pPr>
        <w:shd w:val="clear" w:color="auto" w:fill="FFFFFF"/>
        <w:suppressAutoHyphens w:val="0"/>
        <w:spacing w:after="360"/>
        <w:jc w:val="both"/>
        <w:rPr>
          <w:color w:val="000000" w:themeColor="text1"/>
          <w:sz w:val="28"/>
          <w:szCs w:val="28"/>
          <w:lang w:val="en-IN" w:eastAsia="en-IN"/>
        </w:rPr>
      </w:pPr>
      <w:r w:rsidRPr="005574DF">
        <w:rPr>
          <w:color w:val="000000" w:themeColor="text1"/>
          <w:sz w:val="28"/>
          <w:szCs w:val="28"/>
          <w:lang w:val="en-IN" w:eastAsia="en-IN"/>
        </w:rPr>
        <w:t xml:space="preserve">Paragon Dynamics was founded in the year 2007. We are pioneer in providing turnkey Industry Solutions, ERP and Business solutions. At Paragon Dynamics, </w:t>
      </w:r>
      <w:r w:rsidRPr="00DA64C7">
        <w:rPr>
          <w:color w:val="000000" w:themeColor="text1"/>
          <w:sz w:val="28"/>
          <w:szCs w:val="28"/>
          <w:lang w:val="en-IN" w:eastAsia="en-IN"/>
        </w:rPr>
        <w:t>They</w:t>
      </w:r>
      <w:r w:rsidRPr="005574DF">
        <w:rPr>
          <w:color w:val="000000" w:themeColor="text1"/>
          <w:sz w:val="28"/>
          <w:szCs w:val="28"/>
          <w:lang w:val="en-IN" w:eastAsia="en-IN"/>
        </w:rPr>
        <w:t xml:space="preserve"> work with </w:t>
      </w:r>
      <w:r w:rsidRPr="00DA64C7">
        <w:rPr>
          <w:color w:val="000000" w:themeColor="text1"/>
          <w:sz w:val="28"/>
          <w:szCs w:val="28"/>
          <w:lang w:val="en-IN" w:eastAsia="en-IN"/>
        </w:rPr>
        <w:t>their</w:t>
      </w:r>
      <w:r w:rsidRPr="005574DF">
        <w:rPr>
          <w:color w:val="000000" w:themeColor="text1"/>
          <w:sz w:val="28"/>
          <w:szCs w:val="28"/>
          <w:lang w:val="en-IN" w:eastAsia="en-IN"/>
        </w:rPr>
        <w:t xml:space="preserve"> clients to develop strategic one-to-one complete solutions in the field of Internet Technology, e-Business, Engineering Solutions, Mobile Solutions, Mobility Solutions, Apps Solutions, Gaming Solution, </w:t>
      </w:r>
      <w:proofErr w:type="spellStart"/>
      <w:r w:rsidRPr="005574DF">
        <w:rPr>
          <w:color w:val="000000" w:themeColor="text1"/>
          <w:sz w:val="28"/>
          <w:szCs w:val="28"/>
          <w:lang w:val="en-IN" w:eastAsia="en-IN"/>
        </w:rPr>
        <w:t>Healthcare.</w:t>
      </w:r>
      <w:r w:rsidRPr="00DA64C7">
        <w:rPr>
          <w:color w:val="000000" w:themeColor="text1"/>
          <w:sz w:val="28"/>
          <w:szCs w:val="28"/>
          <w:lang w:val="en-IN" w:eastAsia="en-IN"/>
        </w:rPr>
        <w:t>They</w:t>
      </w:r>
      <w:proofErr w:type="spellEnd"/>
      <w:r w:rsidRPr="005574DF">
        <w:rPr>
          <w:color w:val="000000" w:themeColor="text1"/>
          <w:sz w:val="28"/>
          <w:szCs w:val="28"/>
          <w:lang w:val="en-IN" w:eastAsia="en-IN"/>
        </w:rPr>
        <w:t xml:space="preserve"> have Software Development expertise in Retail, MRM, CRM, Travel, Banking, HR Management, Shipping and Logistics domain</w:t>
      </w:r>
      <w:r w:rsidRPr="00DA64C7">
        <w:rPr>
          <w:color w:val="000000" w:themeColor="text1"/>
          <w:sz w:val="28"/>
          <w:szCs w:val="28"/>
          <w:lang w:val="en-IN" w:eastAsia="en-IN"/>
        </w:rPr>
        <w:t xml:space="preserve"> .</w:t>
      </w:r>
    </w:p>
    <w:p w14:paraId="71197B33" w14:textId="78AE8050" w:rsidR="005574DF" w:rsidRPr="005574DF" w:rsidRDefault="005574DF" w:rsidP="005574DF">
      <w:pPr>
        <w:shd w:val="clear" w:color="auto" w:fill="FFFFFF"/>
        <w:suppressAutoHyphens w:val="0"/>
        <w:spacing w:after="360"/>
        <w:jc w:val="both"/>
        <w:rPr>
          <w:color w:val="000000" w:themeColor="text1"/>
          <w:sz w:val="28"/>
          <w:szCs w:val="28"/>
          <w:lang w:val="en-IN" w:eastAsia="en-IN"/>
        </w:rPr>
      </w:pPr>
      <w:r w:rsidRPr="005574DF">
        <w:rPr>
          <w:color w:val="000000" w:themeColor="text1"/>
          <w:sz w:val="28"/>
          <w:szCs w:val="28"/>
          <w:lang w:val="en-IN" w:eastAsia="en-IN"/>
        </w:rPr>
        <w:t xml:space="preserve">Paragon is the inventor and creator of multiple products. Paragon has been bridging gaps between Marketing, Communication and ICT. </w:t>
      </w:r>
      <w:r w:rsidRPr="00DA64C7">
        <w:rPr>
          <w:color w:val="000000" w:themeColor="text1"/>
          <w:sz w:val="28"/>
          <w:szCs w:val="28"/>
          <w:lang w:val="en-IN" w:eastAsia="en-IN"/>
        </w:rPr>
        <w:t>Their</w:t>
      </w:r>
      <w:r w:rsidRPr="005574DF">
        <w:rPr>
          <w:color w:val="000000" w:themeColor="text1"/>
          <w:sz w:val="28"/>
          <w:szCs w:val="28"/>
          <w:lang w:val="en-IN" w:eastAsia="en-IN"/>
        </w:rPr>
        <w:t xml:space="preserve"> products and services result from almost 15 years’ experience in the field of developing and implementing marketing and brand management software.</w:t>
      </w:r>
    </w:p>
    <w:p w14:paraId="79984531" w14:textId="2D47D20D" w:rsidR="005574DF" w:rsidRDefault="005574DF" w:rsidP="005574DF">
      <w:pPr>
        <w:shd w:val="clear" w:color="auto" w:fill="FFFFFF"/>
        <w:suppressAutoHyphens w:val="0"/>
        <w:spacing w:after="360"/>
        <w:rPr>
          <w:color w:val="000000" w:themeColor="text1"/>
          <w:sz w:val="28"/>
          <w:szCs w:val="28"/>
          <w:lang w:val="en-IN" w:eastAsia="en-IN"/>
        </w:rPr>
      </w:pPr>
      <w:r w:rsidRPr="00DA64C7">
        <w:rPr>
          <w:color w:val="000000" w:themeColor="text1"/>
          <w:sz w:val="28"/>
          <w:szCs w:val="28"/>
          <w:lang w:val="en-IN" w:eastAsia="en-IN"/>
        </w:rPr>
        <w:t xml:space="preserve">Their </w:t>
      </w:r>
      <w:r w:rsidRPr="005574DF">
        <w:rPr>
          <w:color w:val="000000" w:themeColor="text1"/>
          <w:sz w:val="28"/>
          <w:szCs w:val="28"/>
          <w:lang w:val="en-IN" w:eastAsia="en-IN"/>
        </w:rPr>
        <w:t xml:space="preserve"> team of more than 100 employees continually work on projects for clients and the further development of </w:t>
      </w:r>
      <w:proofErr w:type="spellStart"/>
      <w:r w:rsidRPr="005574DF">
        <w:rPr>
          <w:color w:val="000000" w:themeColor="text1"/>
          <w:sz w:val="28"/>
          <w:szCs w:val="28"/>
          <w:lang w:val="en-IN" w:eastAsia="en-IN"/>
        </w:rPr>
        <w:t>MarketingOne</w:t>
      </w:r>
      <w:proofErr w:type="spellEnd"/>
      <w:r w:rsidRPr="005574DF">
        <w:rPr>
          <w:color w:val="000000" w:themeColor="text1"/>
          <w:sz w:val="28"/>
          <w:szCs w:val="28"/>
          <w:lang w:val="en-IN" w:eastAsia="en-IN"/>
        </w:rPr>
        <w:t>. Our clients describe us as sensible, engaged, driven and innovative.</w:t>
      </w:r>
    </w:p>
    <w:p w14:paraId="3F8439C3" w14:textId="53D6A1D4" w:rsidR="00DA64C7" w:rsidRPr="00DA64C7" w:rsidRDefault="00DA64C7" w:rsidP="00DA64C7">
      <w:pPr>
        <w:shd w:val="clear" w:color="auto" w:fill="FFFFFF"/>
        <w:suppressAutoHyphens w:val="0"/>
        <w:rPr>
          <w:color w:val="000000" w:themeColor="text1"/>
          <w:sz w:val="28"/>
          <w:szCs w:val="28"/>
          <w:lang w:val="en-IN" w:eastAsia="en-IN"/>
        </w:rPr>
      </w:pPr>
      <w:r w:rsidRPr="00DA64C7">
        <w:rPr>
          <w:color w:val="000000" w:themeColor="text1"/>
          <w:sz w:val="28"/>
          <w:szCs w:val="28"/>
          <w:lang w:val="en-IN" w:eastAsia="en-IN"/>
        </w:rPr>
        <w:t>Their Vision and goals is to deliver Solutions in Line with ever changing consumer experience that is tangible and sustainable, and as a trusted partner, their solution drives and guarantees the delivery of the best in class ‘TANGIBLE’ differentiators through laser focus on Quality Solutions</w:t>
      </w:r>
    </w:p>
    <w:p w14:paraId="3752112B" w14:textId="77777777" w:rsidR="00DA64C7" w:rsidRPr="005574DF" w:rsidRDefault="00DA64C7" w:rsidP="005574DF">
      <w:pPr>
        <w:shd w:val="clear" w:color="auto" w:fill="FFFFFF"/>
        <w:suppressAutoHyphens w:val="0"/>
        <w:spacing w:after="360"/>
        <w:rPr>
          <w:color w:val="000000" w:themeColor="text1"/>
          <w:szCs w:val="24"/>
          <w:lang w:val="en-IN" w:eastAsia="en-IN"/>
        </w:rPr>
      </w:pPr>
    </w:p>
    <w:p w14:paraId="2E19A75A" w14:textId="77777777" w:rsidR="005574DF" w:rsidRPr="005574DF" w:rsidRDefault="005574DF" w:rsidP="00F34D89">
      <w:pPr>
        <w:spacing w:line="360" w:lineRule="auto"/>
        <w:jc w:val="both"/>
        <w:rPr>
          <w:b/>
          <w:bCs/>
          <w:color w:val="000000" w:themeColor="text1"/>
        </w:rPr>
      </w:pPr>
    </w:p>
    <w:p w14:paraId="3C8AAA5E" w14:textId="77777777" w:rsidR="005574DF" w:rsidRDefault="005574DF" w:rsidP="00F34D89">
      <w:pPr>
        <w:pStyle w:val="Heading1"/>
        <w:spacing w:line="360" w:lineRule="auto"/>
        <w:rPr>
          <w:rFonts w:ascii="Times New Roman" w:hAnsi="Times New Roman" w:cs="Times New Roman"/>
          <w:b/>
          <w:color w:val="000000" w:themeColor="text1"/>
          <w:sz w:val="24"/>
        </w:rPr>
      </w:pPr>
    </w:p>
    <w:p w14:paraId="323E83ED" w14:textId="77777777" w:rsidR="005574DF" w:rsidRDefault="005574DF" w:rsidP="00F34D89">
      <w:pPr>
        <w:pStyle w:val="Heading1"/>
        <w:spacing w:line="360" w:lineRule="auto"/>
        <w:rPr>
          <w:rFonts w:ascii="Times New Roman" w:hAnsi="Times New Roman" w:cs="Times New Roman"/>
          <w:b/>
          <w:color w:val="000000" w:themeColor="text1"/>
          <w:sz w:val="24"/>
        </w:rPr>
      </w:pPr>
    </w:p>
    <w:p w14:paraId="010EA4D8" w14:textId="77777777" w:rsidR="005574DF" w:rsidRDefault="005574DF" w:rsidP="00F34D89">
      <w:pPr>
        <w:pStyle w:val="Heading1"/>
        <w:spacing w:line="360" w:lineRule="auto"/>
        <w:rPr>
          <w:rFonts w:ascii="Times New Roman" w:hAnsi="Times New Roman" w:cs="Times New Roman"/>
          <w:b/>
          <w:color w:val="000000" w:themeColor="text1"/>
          <w:sz w:val="24"/>
        </w:rPr>
      </w:pPr>
    </w:p>
    <w:p w14:paraId="2C8BF0DD" w14:textId="77777777" w:rsidR="005574DF" w:rsidRDefault="005574DF" w:rsidP="00F34D89">
      <w:pPr>
        <w:pStyle w:val="Heading1"/>
        <w:spacing w:line="360" w:lineRule="auto"/>
        <w:rPr>
          <w:rFonts w:ascii="Times New Roman" w:hAnsi="Times New Roman" w:cs="Times New Roman"/>
          <w:b/>
          <w:color w:val="000000" w:themeColor="text1"/>
          <w:sz w:val="24"/>
        </w:rPr>
      </w:pPr>
    </w:p>
    <w:p w14:paraId="595615BD" w14:textId="77777777" w:rsidR="00DA64C7" w:rsidRDefault="00DA64C7" w:rsidP="00F34D89">
      <w:pPr>
        <w:spacing w:line="360" w:lineRule="auto"/>
        <w:jc w:val="both"/>
        <w:rPr>
          <w:b/>
          <w:color w:val="000000" w:themeColor="text1"/>
        </w:rPr>
      </w:pPr>
    </w:p>
    <w:p w14:paraId="0951AC00" w14:textId="1D4024FD" w:rsidR="00B352B9" w:rsidRDefault="00B352B9" w:rsidP="00DF43A8">
      <w:pPr>
        <w:spacing w:line="360" w:lineRule="auto"/>
        <w:ind w:firstLine="720"/>
        <w:rPr>
          <w:color w:val="000000" w:themeColor="text1"/>
          <w:sz w:val="23"/>
          <w:szCs w:val="23"/>
        </w:rPr>
      </w:pPr>
    </w:p>
    <w:p w14:paraId="6C96538A" w14:textId="77777777" w:rsidR="00B352B9" w:rsidRDefault="00B352B9" w:rsidP="00B352B9">
      <w:pPr>
        <w:jc w:val="both"/>
        <w:rPr>
          <w:sz w:val="28"/>
          <w:szCs w:val="28"/>
        </w:rPr>
      </w:pPr>
    </w:p>
    <w:p w14:paraId="7A84CB6D" w14:textId="5E0FD02A" w:rsidR="007E110B" w:rsidRPr="00C64E65" w:rsidRDefault="007E110B" w:rsidP="00B352B9">
      <w:pPr>
        <w:spacing w:line="360" w:lineRule="auto"/>
        <w:rPr>
          <w:b/>
          <w:sz w:val="28"/>
          <w:szCs w:val="28"/>
        </w:rPr>
      </w:pPr>
    </w:p>
    <w:p w14:paraId="7C4F4502" w14:textId="77777777" w:rsidR="00B352B9" w:rsidRDefault="00B352B9" w:rsidP="002449A4">
      <w:pPr>
        <w:pStyle w:val="Heading1"/>
        <w:spacing w:line="360" w:lineRule="auto"/>
        <w:jc w:val="center"/>
        <w:rPr>
          <w:rFonts w:ascii="Times New Roman" w:hAnsi="Times New Roman" w:cs="Times New Roman"/>
          <w:b/>
          <w:color w:val="000000"/>
          <w:sz w:val="28"/>
          <w:szCs w:val="24"/>
        </w:rPr>
      </w:pPr>
    </w:p>
    <w:p w14:paraId="049AB847" w14:textId="77777777" w:rsidR="00B352B9" w:rsidRDefault="00B352B9" w:rsidP="002449A4">
      <w:pPr>
        <w:pStyle w:val="Heading1"/>
        <w:spacing w:line="360" w:lineRule="auto"/>
        <w:jc w:val="center"/>
        <w:rPr>
          <w:rFonts w:ascii="Times New Roman" w:hAnsi="Times New Roman" w:cs="Times New Roman"/>
          <w:b/>
          <w:color w:val="000000"/>
          <w:sz w:val="28"/>
          <w:szCs w:val="24"/>
        </w:rPr>
      </w:pPr>
    </w:p>
    <w:p w14:paraId="537D128D" w14:textId="06F75758" w:rsidR="00534177" w:rsidRDefault="00E242EF" w:rsidP="002449A4">
      <w:pPr>
        <w:pStyle w:val="Heading1"/>
        <w:spacing w:line="36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CHAPTER </w:t>
      </w:r>
      <w:r w:rsidR="00D32561">
        <w:rPr>
          <w:rFonts w:ascii="Times New Roman" w:hAnsi="Times New Roman" w:cs="Times New Roman"/>
          <w:b/>
          <w:color w:val="000000"/>
          <w:sz w:val="28"/>
          <w:szCs w:val="24"/>
        </w:rPr>
        <w:t>2</w:t>
      </w:r>
      <w:r w:rsidR="00B352B9">
        <w:rPr>
          <w:rFonts w:ascii="Times New Roman" w:hAnsi="Times New Roman" w:cs="Times New Roman"/>
          <w:b/>
          <w:color w:val="000000"/>
          <w:sz w:val="28"/>
          <w:szCs w:val="24"/>
        </w:rPr>
        <w:t xml:space="preserve"> ( Paragon Dynamics Info Systems Pvt Ltd)</w:t>
      </w:r>
    </w:p>
    <w:p w14:paraId="00B9DB0E" w14:textId="5154DEBE" w:rsidR="00B352B9" w:rsidRPr="00B352B9" w:rsidRDefault="00B352B9" w:rsidP="00B352B9">
      <w:pPr>
        <w:rPr>
          <w:b/>
          <w:bCs/>
          <w:sz w:val="28"/>
          <w:szCs w:val="28"/>
        </w:rPr>
      </w:pPr>
      <w:r w:rsidRPr="00B352B9">
        <w:rPr>
          <w:b/>
          <w:bCs/>
        </w:rPr>
        <w:t xml:space="preserve"> </w:t>
      </w:r>
    </w:p>
    <w:p w14:paraId="3FF1F1AB" w14:textId="264123FB" w:rsidR="00B352B9" w:rsidRPr="00B352B9" w:rsidRDefault="00B352B9" w:rsidP="00B352B9">
      <w:pPr>
        <w:rPr>
          <w:b/>
          <w:bCs/>
          <w:sz w:val="28"/>
          <w:szCs w:val="28"/>
        </w:rPr>
      </w:pPr>
      <w:r w:rsidRPr="00B352B9">
        <w:rPr>
          <w:b/>
          <w:bCs/>
          <w:sz w:val="28"/>
          <w:szCs w:val="28"/>
        </w:rPr>
        <w:t xml:space="preserve">                FACE RECOGNTION ATTENDANCE SYSTEM</w:t>
      </w:r>
    </w:p>
    <w:p w14:paraId="180634F8" w14:textId="412ACDDC" w:rsidR="00B352B9" w:rsidRPr="00B352B9" w:rsidRDefault="00B352B9" w:rsidP="00B352B9">
      <w:pPr>
        <w:rPr>
          <w:sz w:val="28"/>
          <w:szCs w:val="28"/>
        </w:rPr>
      </w:pPr>
    </w:p>
    <w:p w14:paraId="22283A81" w14:textId="5359880B" w:rsidR="00B352B9" w:rsidRDefault="00C1500D" w:rsidP="00B352B9">
      <w:pPr>
        <w:rPr>
          <w:sz w:val="28"/>
          <w:szCs w:val="28"/>
        </w:rPr>
      </w:pPr>
      <w:r w:rsidRPr="00C1500D">
        <w:rPr>
          <w:noProof/>
          <w:sz w:val="28"/>
          <w:szCs w:val="28"/>
        </w:rPr>
        <w:drawing>
          <wp:inline distT="0" distB="0" distL="0" distR="0" wp14:anchorId="59F6781C" wp14:editId="1D7602E3">
            <wp:extent cx="52197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176270"/>
                    </a:xfrm>
                    <a:prstGeom prst="rect">
                      <a:avLst/>
                    </a:prstGeom>
                  </pic:spPr>
                </pic:pic>
              </a:graphicData>
            </a:graphic>
          </wp:inline>
        </w:drawing>
      </w:r>
    </w:p>
    <w:p w14:paraId="2CC4F613" w14:textId="3FF86946" w:rsidR="00C1500D" w:rsidRPr="00C1500D" w:rsidRDefault="00C1500D" w:rsidP="00B352B9">
      <w:pPr>
        <w:rPr>
          <w:i/>
          <w:iCs/>
          <w:szCs w:val="24"/>
        </w:rPr>
      </w:pPr>
      <w:r>
        <w:rPr>
          <w:sz w:val="28"/>
          <w:szCs w:val="28"/>
        </w:rPr>
        <w:t xml:space="preserve">                           </w:t>
      </w:r>
      <w:r w:rsidRPr="00C1500D">
        <w:rPr>
          <w:i/>
          <w:iCs/>
          <w:szCs w:val="24"/>
        </w:rPr>
        <w:t xml:space="preserve">Fig </w:t>
      </w:r>
      <w:proofErr w:type="spellStart"/>
      <w:r w:rsidRPr="00C1500D">
        <w:rPr>
          <w:i/>
          <w:iCs/>
          <w:szCs w:val="24"/>
        </w:rPr>
        <w:t>FaceRecognition</w:t>
      </w:r>
      <w:proofErr w:type="spellEnd"/>
      <w:r w:rsidRPr="00C1500D">
        <w:rPr>
          <w:i/>
          <w:iCs/>
          <w:szCs w:val="24"/>
        </w:rPr>
        <w:t xml:space="preserve"> pipeline</w:t>
      </w:r>
    </w:p>
    <w:p w14:paraId="551AB1FB" w14:textId="55A14CED" w:rsidR="00DB3419" w:rsidRPr="00B352B9" w:rsidRDefault="00B352B9" w:rsidP="00B352B9">
      <w:pPr>
        <w:pStyle w:val="Heading1"/>
        <w:spacing w:line="360" w:lineRule="auto"/>
        <w:rPr>
          <w:rFonts w:ascii="Times New Roman" w:hAnsi="Times New Roman" w:cs="Times New Roman"/>
          <w:b/>
          <w:color w:val="000000"/>
          <w:sz w:val="28"/>
          <w:szCs w:val="28"/>
        </w:rPr>
      </w:pPr>
      <w:r w:rsidRPr="00B352B9">
        <w:rPr>
          <w:rFonts w:ascii="Times New Roman" w:hAnsi="Times New Roman" w:cs="Times New Roman"/>
          <w:b/>
          <w:color w:val="000000"/>
          <w:sz w:val="28"/>
          <w:szCs w:val="28"/>
        </w:rPr>
        <w:t xml:space="preserve">  </w:t>
      </w:r>
      <w:r w:rsidR="00F63328" w:rsidRPr="00B352B9">
        <w:rPr>
          <w:rFonts w:ascii="Times New Roman" w:hAnsi="Times New Roman" w:cs="Times New Roman"/>
          <w:b/>
          <w:color w:val="000000"/>
          <w:sz w:val="28"/>
          <w:szCs w:val="28"/>
        </w:rPr>
        <w:t xml:space="preserve">4.1 </w:t>
      </w:r>
      <w:r w:rsidRPr="00B352B9">
        <w:rPr>
          <w:rFonts w:ascii="Times New Roman" w:hAnsi="Times New Roman" w:cs="Times New Roman"/>
          <w:b/>
          <w:color w:val="000000"/>
          <w:sz w:val="28"/>
          <w:szCs w:val="28"/>
        </w:rPr>
        <w:t>Open CV Face detection</w:t>
      </w:r>
    </w:p>
    <w:p w14:paraId="49E8F5CC" w14:textId="4C57589E" w:rsidR="00B352B9" w:rsidRDefault="00B352B9" w:rsidP="00B352B9">
      <w:pPr>
        <w:rPr>
          <w:rStyle w:val="Strong"/>
          <w:b w:val="0"/>
          <w:bCs w:val="0"/>
          <w:color w:val="000000" w:themeColor="text1"/>
          <w:sz w:val="28"/>
          <w:szCs w:val="28"/>
        </w:rPr>
      </w:pPr>
      <w:r w:rsidRPr="00B352B9">
        <w:rPr>
          <w:color w:val="000000" w:themeColor="text1"/>
          <w:sz w:val="28"/>
          <w:szCs w:val="28"/>
        </w:rPr>
        <w:t>To build our face recognition system, we’ll first perform face detection, extract face embeddings from each face using deep learning, train a face recognition model on the embeddings, and then finally </w:t>
      </w:r>
      <w:r w:rsidRPr="00B352B9">
        <w:rPr>
          <w:rStyle w:val="Strong"/>
          <w:b w:val="0"/>
          <w:bCs w:val="0"/>
          <w:color w:val="000000" w:themeColor="text1"/>
          <w:sz w:val="28"/>
          <w:szCs w:val="28"/>
        </w:rPr>
        <w:t>recognize faces in both images and video streams with OpenCV.</w:t>
      </w:r>
    </w:p>
    <w:p w14:paraId="4DEF7BCA" w14:textId="776CDEC7" w:rsidR="00B352B9" w:rsidRDefault="00B352B9" w:rsidP="00B352B9">
      <w:pPr>
        <w:rPr>
          <w:rStyle w:val="Strong"/>
          <w:b w:val="0"/>
          <w:bCs w:val="0"/>
          <w:color w:val="000000" w:themeColor="text1"/>
          <w:sz w:val="28"/>
          <w:szCs w:val="28"/>
        </w:rPr>
      </w:pPr>
    </w:p>
    <w:p w14:paraId="26AB75CD" w14:textId="3E78D377" w:rsidR="00B352B9" w:rsidRDefault="00B352B9" w:rsidP="00B352B9">
      <w:pPr>
        <w:rPr>
          <w:rStyle w:val="Strong"/>
          <w:b w:val="0"/>
          <w:bCs w:val="0"/>
          <w:color w:val="000000" w:themeColor="text1"/>
          <w:sz w:val="28"/>
          <w:szCs w:val="28"/>
        </w:rPr>
      </w:pPr>
      <w:r>
        <w:rPr>
          <w:rStyle w:val="Strong"/>
          <w:b w:val="0"/>
          <w:bCs w:val="0"/>
          <w:color w:val="000000" w:themeColor="text1"/>
          <w:sz w:val="28"/>
          <w:szCs w:val="28"/>
        </w:rPr>
        <w:t>We would need to install</w:t>
      </w:r>
      <w:r w:rsidR="00C1500D">
        <w:rPr>
          <w:rStyle w:val="Strong"/>
          <w:b w:val="0"/>
          <w:bCs w:val="0"/>
          <w:color w:val="000000" w:themeColor="text1"/>
          <w:sz w:val="28"/>
          <w:szCs w:val="28"/>
        </w:rPr>
        <w:t xml:space="preserve"> and import </w:t>
      </w:r>
      <w:r>
        <w:rPr>
          <w:rStyle w:val="Strong"/>
          <w:b w:val="0"/>
          <w:bCs w:val="0"/>
          <w:color w:val="000000" w:themeColor="text1"/>
          <w:sz w:val="28"/>
          <w:szCs w:val="28"/>
        </w:rPr>
        <w:t xml:space="preserve">certain python packages </w:t>
      </w:r>
      <w:r w:rsidR="00C1500D">
        <w:rPr>
          <w:rStyle w:val="Strong"/>
          <w:b w:val="0"/>
          <w:bCs w:val="0"/>
          <w:color w:val="000000" w:themeColor="text1"/>
          <w:sz w:val="28"/>
          <w:szCs w:val="28"/>
        </w:rPr>
        <w:t>before proceeding.</w:t>
      </w:r>
    </w:p>
    <w:p w14:paraId="3C556249" w14:textId="113C869A" w:rsidR="00C1500D" w:rsidRDefault="00C1500D" w:rsidP="00C1500D">
      <w:pPr>
        <w:pStyle w:val="ListParagraph"/>
        <w:numPr>
          <w:ilvl w:val="0"/>
          <w:numId w:val="42"/>
        </w:numPr>
        <w:rPr>
          <w:color w:val="000000" w:themeColor="text1"/>
          <w:sz w:val="28"/>
          <w:szCs w:val="28"/>
        </w:rPr>
      </w:pPr>
      <w:r>
        <w:rPr>
          <w:color w:val="000000" w:themeColor="text1"/>
          <w:sz w:val="28"/>
          <w:szCs w:val="28"/>
        </w:rPr>
        <w:t>OpenCV</w:t>
      </w:r>
    </w:p>
    <w:p w14:paraId="5A048C7F" w14:textId="7BE313F3" w:rsidR="00C1500D" w:rsidRDefault="00C1500D" w:rsidP="00C1500D">
      <w:pPr>
        <w:pStyle w:val="ListParagraph"/>
        <w:numPr>
          <w:ilvl w:val="0"/>
          <w:numId w:val="42"/>
        </w:numPr>
        <w:rPr>
          <w:color w:val="000000" w:themeColor="text1"/>
          <w:sz w:val="28"/>
          <w:szCs w:val="28"/>
        </w:rPr>
      </w:pPr>
      <w:r>
        <w:rPr>
          <w:color w:val="000000" w:themeColor="text1"/>
          <w:sz w:val="28"/>
          <w:szCs w:val="28"/>
        </w:rPr>
        <w:t>TensorFlow</w:t>
      </w:r>
    </w:p>
    <w:p w14:paraId="51815D64" w14:textId="0ADD7238" w:rsidR="00C1500D" w:rsidRDefault="00C1500D" w:rsidP="00C1500D">
      <w:pPr>
        <w:pStyle w:val="ListParagraph"/>
        <w:numPr>
          <w:ilvl w:val="0"/>
          <w:numId w:val="42"/>
        </w:numPr>
        <w:rPr>
          <w:color w:val="000000" w:themeColor="text1"/>
          <w:sz w:val="28"/>
          <w:szCs w:val="28"/>
        </w:rPr>
      </w:pPr>
      <w:proofErr w:type="spellStart"/>
      <w:r>
        <w:rPr>
          <w:color w:val="000000" w:themeColor="text1"/>
          <w:sz w:val="28"/>
          <w:szCs w:val="28"/>
        </w:rPr>
        <w:t>Dlib</w:t>
      </w:r>
      <w:proofErr w:type="spellEnd"/>
    </w:p>
    <w:p w14:paraId="55213BA9" w14:textId="37EB8436" w:rsidR="00C1500D" w:rsidRDefault="00C1500D" w:rsidP="00C1500D">
      <w:pPr>
        <w:pStyle w:val="ListParagraph"/>
        <w:numPr>
          <w:ilvl w:val="0"/>
          <w:numId w:val="42"/>
        </w:numPr>
        <w:rPr>
          <w:color w:val="000000" w:themeColor="text1"/>
          <w:sz w:val="28"/>
          <w:szCs w:val="28"/>
        </w:rPr>
      </w:pPr>
      <w:proofErr w:type="spellStart"/>
      <w:r>
        <w:rPr>
          <w:color w:val="000000" w:themeColor="text1"/>
          <w:sz w:val="28"/>
          <w:szCs w:val="28"/>
        </w:rPr>
        <w:t>Face_recognition</w:t>
      </w:r>
      <w:proofErr w:type="spellEnd"/>
      <w:r>
        <w:rPr>
          <w:color w:val="000000" w:themeColor="text1"/>
          <w:sz w:val="28"/>
          <w:szCs w:val="28"/>
        </w:rPr>
        <w:t>(</w:t>
      </w:r>
      <w:r w:rsidRPr="00C1500D">
        <w:rPr>
          <w:color w:val="000000" w:themeColor="text1"/>
          <w:sz w:val="28"/>
          <w:szCs w:val="28"/>
        </w:rPr>
        <w:t xml:space="preserve">which is an easy to use set of face recognition utilities that wraps around </w:t>
      </w:r>
      <w:proofErr w:type="spellStart"/>
      <w:r w:rsidRPr="00C1500D">
        <w:rPr>
          <w:color w:val="000000" w:themeColor="text1"/>
          <w:sz w:val="28"/>
          <w:szCs w:val="28"/>
        </w:rPr>
        <w:t>dlib</w:t>
      </w:r>
      <w:proofErr w:type="spellEnd"/>
      <w:r w:rsidRPr="00C1500D">
        <w:rPr>
          <w:color w:val="000000" w:themeColor="text1"/>
          <w:sz w:val="28"/>
          <w:szCs w:val="28"/>
        </w:rPr>
        <w:t>)</w:t>
      </w:r>
    </w:p>
    <w:p w14:paraId="613BE707" w14:textId="1940D8AF" w:rsidR="00C1500D" w:rsidRDefault="00C1500D" w:rsidP="00C1500D">
      <w:pPr>
        <w:pStyle w:val="ListParagraph"/>
        <w:numPr>
          <w:ilvl w:val="0"/>
          <w:numId w:val="42"/>
        </w:numPr>
        <w:rPr>
          <w:color w:val="000000" w:themeColor="text1"/>
          <w:sz w:val="28"/>
          <w:szCs w:val="28"/>
        </w:rPr>
      </w:pPr>
      <w:proofErr w:type="spellStart"/>
      <w:r>
        <w:rPr>
          <w:color w:val="000000" w:themeColor="text1"/>
          <w:sz w:val="28"/>
          <w:szCs w:val="28"/>
        </w:rPr>
        <w:lastRenderedPageBreak/>
        <w:t>Haar</w:t>
      </w:r>
      <w:proofErr w:type="spellEnd"/>
      <w:r>
        <w:rPr>
          <w:color w:val="000000" w:themeColor="text1"/>
          <w:sz w:val="28"/>
          <w:szCs w:val="28"/>
        </w:rPr>
        <w:t xml:space="preserve"> cascade ( Face Detection tool)</w:t>
      </w:r>
    </w:p>
    <w:p w14:paraId="67C57E13" w14:textId="1E828A34" w:rsidR="00C1500D" w:rsidRDefault="00C1500D" w:rsidP="00C1500D">
      <w:pPr>
        <w:pStyle w:val="ListParagraph"/>
        <w:rPr>
          <w:color w:val="000000" w:themeColor="text1"/>
          <w:sz w:val="28"/>
          <w:szCs w:val="28"/>
        </w:rPr>
      </w:pPr>
    </w:p>
    <w:p w14:paraId="3F875816" w14:textId="77777777" w:rsidR="00D32561" w:rsidRDefault="00D32561" w:rsidP="00C1500D">
      <w:pPr>
        <w:pStyle w:val="ListParagraph"/>
        <w:rPr>
          <w:b/>
          <w:bCs/>
          <w:color w:val="000000" w:themeColor="text1"/>
          <w:sz w:val="28"/>
          <w:szCs w:val="28"/>
        </w:rPr>
      </w:pPr>
    </w:p>
    <w:p w14:paraId="10FCA491" w14:textId="45B4AE16" w:rsidR="00C1500D" w:rsidRPr="00A22685" w:rsidRDefault="00C1500D" w:rsidP="00C1500D">
      <w:pPr>
        <w:pStyle w:val="ListParagraph"/>
        <w:rPr>
          <w:b/>
          <w:bCs/>
          <w:color w:val="000000" w:themeColor="text1"/>
          <w:sz w:val="28"/>
          <w:szCs w:val="28"/>
        </w:rPr>
      </w:pPr>
      <w:r w:rsidRPr="00A22685">
        <w:rPr>
          <w:b/>
          <w:bCs/>
          <w:color w:val="000000" w:themeColor="text1"/>
          <w:sz w:val="28"/>
          <w:szCs w:val="28"/>
        </w:rPr>
        <w:t xml:space="preserve">4.1.1 </w:t>
      </w:r>
      <w:proofErr w:type="spellStart"/>
      <w:r w:rsidRPr="00A22685">
        <w:rPr>
          <w:b/>
          <w:bCs/>
          <w:color w:val="000000" w:themeColor="text1"/>
          <w:sz w:val="28"/>
          <w:szCs w:val="28"/>
        </w:rPr>
        <w:t>Haar</w:t>
      </w:r>
      <w:proofErr w:type="spellEnd"/>
      <w:r w:rsidR="00A22685" w:rsidRPr="00A22685">
        <w:rPr>
          <w:b/>
          <w:bCs/>
          <w:color w:val="000000" w:themeColor="text1"/>
          <w:sz w:val="28"/>
          <w:szCs w:val="28"/>
        </w:rPr>
        <w:t xml:space="preserve"> cascade</w:t>
      </w:r>
    </w:p>
    <w:p w14:paraId="7C2ACF69" w14:textId="7DBACA63" w:rsidR="00DB3419" w:rsidRDefault="00DB3419" w:rsidP="00DB3419">
      <w:pPr>
        <w:spacing w:line="360" w:lineRule="auto"/>
        <w:jc w:val="both"/>
      </w:pPr>
    </w:p>
    <w:p w14:paraId="336D5320" w14:textId="77777777" w:rsidR="00A22685" w:rsidRPr="00A22685" w:rsidRDefault="00A22685" w:rsidP="00A22685">
      <w:pPr>
        <w:shd w:val="clear" w:color="auto" w:fill="FFFFFF"/>
        <w:suppressAutoHyphens w:val="0"/>
        <w:spacing w:before="100" w:beforeAutospacing="1" w:after="100" w:afterAutospacing="1" w:line="330" w:lineRule="atLeast"/>
        <w:rPr>
          <w:color w:val="000000"/>
          <w:sz w:val="28"/>
          <w:szCs w:val="28"/>
          <w:lang w:val="en-IN" w:eastAsia="en-IN"/>
        </w:rPr>
      </w:pPr>
      <w:r w:rsidRPr="00A22685">
        <w:rPr>
          <w:color w:val="000000"/>
          <w:sz w:val="28"/>
          <w:szCs w:val="28"/>
          <w:lang w:val="en-IN" w:eastAsia="en-IN"/>
        </w:rPr>
        <w:t xml:space="preserve">Object Detection using </w:t>
      </w:r>
      <w:proofErr w:type="spellStart"/>
      <w:r w:rsidRPr="00A22685">
        <w:rPr>
          <w:color w:val="000000"/>
          <w:sz w:val="28"/>
          <w:szCs w:val="28"/>
          <w:lang w:val="en-IN" w:eastAsia="en-IN"/>
        </w:rPr>
        <w:t>Haar</w:t>
      </w:r>
      <w:proofErr w:type="spellEnd"/>
      <w:r w:rsidRPr="00A22685">
        <w:rPr>
          <w:color w:val="000000"/>
          <w:sz w:val="28"/>
          <w:szCs w:val="28"/>
          <w:lang w:val="en-IN" w:eastAsia="en-IN"/>
        </w:rPr>
        <w:t xml:space="preserve">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14:paraId="041ACF17" w14:textId="77777777" w:rsidR="00A22685" w:rsidRPr="00A22685" w:rsidRDefault="00A22685" w:rsidP="00A22685">
      <w:pPr>
        <w:shd w:val="clear" w:color="auto" w:fill="FFFFFF"/>
        <w:suppressAutoHyphens w:val="0"/>
        <w:spacing w:before="100" w:beforeAutospacing="1" w:after="100" w:afterAutospacing="1" w:line="330" w:lineRule="atLeast"/>
        <w:rPr>
          <w:color w:val="000000"/>
          <w:sz w:val="28"/>
          <w:szCs w:val="28"/>
          <w:lang w:val="en-IN" w:eastAsia="en-IN"/>
        </w:rPr>
      </w:pPr>
      <w:r w:rsidRPr="00A22685">
        <w:rPr>
          <w:color w:val="000000"/>
          <w:sz w:val="28"/>
          <w:szCs w:val="28"/>
          <w:lang w:val="en-IN" w:eastAsia="en-IN"/>
        </w:rPr>
        <w:t xml:space="preserve">Here we will work with face detection. Initially, the algorithm needs a lot of positive images (images of faces) and negative images (images without faces) to train the classifier. Then we need to extract features from it. For this, </w:t>
      </w:r>
      <w:proofErr w:type="spellStart"/>
      <w:r w:rsidRPr="00A22685">
        <w:rPr>
          <w:color w:val="000000"/>
          <w:sz w:val="28"/>
          <w:szCs w:val="28"/>
          <w:lang w:val="en-IN" w:eastAsia="en-IN"/>
        </w:rPr>
        <w:t>Haar</w:t>
      </w:r>
      <w:proofErr w:type="spellEnd"/>
      <w:r w:rsidRPr="00A22685">
        <w:rPr>
          <w:color w:val="000000"/>
          <w:sz w:val="28"/>
          <w:szCs w:val="28"/>
          <w:lang w:val="en-IN" w:eastAsia="en-IN"/>
        </w:rPr>
        <w:t xml:space="preserve"> features shown in the below image are used. They are just like our convolutional kernel. Each feature is a single value obtained by subtracting sum of pixels under the white rectangle from sum of pixels under the black rectangle.</w:t>
      </w:r>
    </w:p>
    <w:p w14:paraId="37909992" w14:textId="4FAF8017" w:rsidR="00A22685" w:rsidRDefault="00A22685" w:rsidP="00A22685">
      <w:pPr>
        <w:shd w:val="clear" w:color="auto" w:fill="FFFFFF"/>
        <w:suppressAutoHyphens w:val="0"/>
        <w:spacing w:line="330" w:lineRule="atLeast"/>
        <w:jc w:val="center"/>
        <w:rPr>
          <w:rFonts w:ascii="Helvetica" w:hAnsi="Helvetica"/>
          <w:color w:val="000000"/>
          <w:sz w:val="21"/>
          <w:szCs w:val="21"/>
          <w:lang w:val="en-IN" w:eastAsia="en-IN"/>
        </w:rPr>
      </w:pPr>
      <w:r w:rsidRPr="00A22685">
        <w:rPr>
          <w:rFonts w:ascii="Helvetica" w:hAnsi="Helvetica"/>
          <w:noProof/>
          <w:color w:val="000000"/>
          <w:sz w:val="21"/>
          <w:szCs w:val="21"/>
          <w:lang w:val="en-IN" w:eastAsia="en-IN"/>
        </w:rPr>
        <w:drawing>
          <wp:inline distT="0" distB="0" distL="0" distR="0" wp14:anchorId="28C89E4A" wp14:editId="02E0507B">
            <wp:extent cx="3048000" cy="258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583180"/>
                    </a:xfrm>
                    <a:prstGeom prst="rect">
                      <a:avLst/>
                    </a:prstGeom>
                    <a:noFill/>
                    <a:ln>
                      <a:noFill/>
                    </a:ln>
                  </pic:spPr>
                </pic:pic>
              </a:graphicData>
            </a:graphic>
          </wp:inline>
        </w:drawing>
      </w:r>
    </w:p>
    <w:p w14:paraId="1AD1DC9B" w14:textId="32C853D3" w:rsidR="00A17C4D" w:rsidRPr="00A22685" w:rsidRDefault="00A17C4D" w:rsidP="00A22685">
      <w:pPr>
        <w:shd w:val="clear" w:color="auto" w:fill="FFFFFF"/>
        <w:suppressAutoHyphens w:val="0"/>
        <w:spacing w:line="330" w:lineRule="atLeast"/>
        <w:jc w:val="center"/>
        <w:rPr>
          <w:rFonts w:ascii="Helvetica" w:hAnsi="Helvetica"/>
          <w:color w:val="000000"/>
          <w:sz w:val="21"/>
          <w:szCs w:val="21"/>
          <w:lang w:val="en-IN" w:eastAsia="en-IN"/>
        </w:rPr>
      </w:pPr>
      <w:r>
        <w:rPr>
          <w:rFonts w:ascii="Helvetica" w:hAnsi="Helvetica"/>
          <w:color w:val="000000"/>
          <w:sz w:val="21"/>
          <w:szCs w:val="21"/>
          <w:lang w:val="en-IN" w:eastAsia="en-IN"/>
        </w:rPr>
        <w:t>Fig 4.2 feature extraction</w:t>
      </w:r>
    </w:p>
    <w:p w14:paraId="01F339C8" w14:textId="1DF7B402" w:rsidR="00A22685" w:rsidRDefault="00A22685" w:rsidP="00DB3419">
      <w:pPr>
        <w:spacing w:line="360" w:lineRule="auto"/>
        <w:jc w:val="both"/>
      </w:pPr>
    </w:p>
    <w:p w14:paraId="568652E5" w14:textId="77777777" w:rsidR="00CE1CDE" w:rsidRDefault="00A22685" w:rsidP="00DB3419">
      <w:pPr>
        <w:spacing w:line="360" w:lineRule="auto"/>
        <w:jc w:val="both"/>
        <w:rPr>
          <w:sz w:val="28"/>
          <w:szCs w:val="28"/>
        </w:rPr>
      </w:pPr>
      <w:r w:rsidRPr="00A22685">
        <w:rPr>
          <w:sz w:val="28"/>
          <w:szCs w:val="28"/>
        </w:rPr>
        <w:t>Using the cv2.CascadeClassifier.detec</w:t>
      </w:r>
      <w:r>
        <w:rPr>
          <w:sz w:val="28"/>
          <w:szCs w:val="28"/>
        </w:rPr>
        <w:t>t</w:t>
      </w:r>
      <w:r w:rsidRPr="00A22685">
        <w:rPr>
          <w:sz w:val="28"/>
          <w:szCs w:val="28"/>
        </w:rPr>
        <w:t xml:space="preserve">MultiScale we detect multiple human  faces present in  </w:t>
      </w:r>
      <w:proofErr w:type="spellStart"/>
      <w:r w:rsidRPr="00A22685">
        <w:rPr>
          <w:sz w:val="28"/>
          <w:szCs w:val="28"/>
        </w:rPr>
        <w:t>a</w:t>
      </w:r>
      <w:proofErr w:type="spellEnd"/>
      <w:r w:rsidRPr="00A22685">
        <w:rPr>
          <w:sz w:val="28"/>
          <w:szCs w:val="28"/>
        </w:rPr>
        <w:t xml:space="preserve"> image or a video frame</w:t>
      </w:r>
      <w:r>
        <w:rPr>
          <w:sz w:val="28"/>
          <w:szCs w:val="28"/>
        </w:rPr>
        <w:t>, and the we use the cv2.rectangle function to draw a box in the region where the face is detected</w:t>
      </w:r>
      <w:r w:rsidRPr="00CE1CDE">
        <w:rPr>
          <w:sz w:val="28"/>
          <w:szCs w:val="28"/>
        </w:rPr>
        <w:t xml:space="preserve">.  </w:t>
      </w:r>
    </w:p>
    <w:p w14:paraId="42C1639A" w14:textId="7A26FF24" w:rsidR="00A22685" w:rsidRDefault="00CE1CDE" w:rsidP="00DB3419">
      <w:pPr>
        <w:spacing w:line="360" w:lineRule="auto"/>
        <w:jc w:val="both"/>
        <w:rPr>
          <w:rFonts w:ascii="Georgia" w:hAnsi="Georgia"/>
          <w:color w:val="292929"/>
          <w:spacing w:val="-1"/>
          <w:sz w:val="32"/>
          <w:szCs w:val="32"/>
          <w:shd w:val="clear" w:color="auto" w:fill="FFFFFF"/>
        </w:rPr>
      </w:pPr>
      <w:r>
        <w:rPr>
          <w:color w:val="292929"/>
          <w:spacing w:val="-1"/>
          <w:sz w:val="28"/>
          <w:szCs w:val="28"/>
          <w:shd w:val="clear" w:color="auto" w:fill="FFFFFF"/>
        </w:rPr>
        <w:lastRenderedPageBreak/>
        <w:t>After</w:t>
      </w:r>
      <w:r w:rsidRPr="00CE1CDE">
        <w:rPr>
          <w:color w:val="292929"/>
          <w:spacing w:val="-1"/>
          <w:sz w:val="28"/>
          <w:szCs w:val="28"/>
          <w:shd w:val="clear" w:color="auto" w:fill="FFFFFF"/>
        </w:rPr>
        <w:t xml:space="preserve"> we detect the faces in our image. But now we have to deal with the problem that faces turned different directions look totally different to a computer</w:t>
      </w:r>
      <w:r>
        <w:rPr>
          <w:rFonts w:ascii="Georgia" w:hAnsi="Georgia"/>
          <w:color w:val="292929"/>
          <w:spacing w:val="-1"/>
          <w:sz w:val="32"/>
          <w:szCs w:val="32"/>
          <w:shd w:val="clear" w:color="auto" w:fill="FFFFFF"/>
        </w:rPr>
        <w:t>.</w:t>
      </w:r>
    </w:p>
    <w:p w14:paraId="4517141E" w14:textId="216BAF79" w:rsidR="00CE1CDE" w:rsidRDefault="00CE1CDE" w:rsidP="00DB3419">
      <w:pPr>
        <w:spacing w:line="360" w:lineRule="auto"/>
        <w:jc w:val="both"/>
        <w:rPr>
          <w:rFonts w:ascii="Georgia" w:hAnsi="Georgia"/>
          <w:color w:val="292929"/>
          <w:spacing w:val="-1"/>
          <w:sz w:val="32"/>
          <w:szCs w:val="32"/>
          <w:shd w:val="clear" w:color="auto" w:fill="FFFFFF"/>
        </w:rPr>
      </w:pPr>
    </w:p>
    <w:p w14:paraId="2AEAE6E5" w14:textId="6CC2ACFD" w:rsidR="00CE1CDE" w:rsidRPr="00CE1CDE" w:rsidRDefault="00CE1CDE" w:rsidP="00CE1CDE">
      <w:pPr>
        <w:pStyle w:val="gi"/>
        <w:shd w:val="clear" w:color="auto" w:fill="FFFFFF"/>
        <w:spacing w:before="480" w:beforeAutospacing="0" w:after="0" w:afterAutospacing="0" w:line="480" w:lineRule="atLeast"/>
        <w:rPr>
          <w:color w:val="292929"/>
          <w:spacing w:val="-1"/>
          <w:sz w:val="28"/>
          <w:szCs w:val="28"/>
        </w:rPr>
      </w:pPr>
      <w:r w:rsidRPr="00CE1CDE">
        <w:rPr>
          <w:color w:val="292929"/>
          <w:spacing w:val="-1"/>
          <w:sz w:val="28"/>
          <w:szCs w:val="28"/>
        </w:rPr>
        <w:t xml:space="preserve">To account for this, we will try to warp each picture so that the eyes and lips are always in the sample place in the image. This will make it a lot easier for us to compare faces in the next </w:t>
      </w:r>
      <w:proofErr w:type="spellStart"/>
      <w:r w:rsidRPr="00CE1CDE">
        <w:rPr>
          <w:color w:val="292929"/>
          <w:spacing w:val="-1"/>
          <w:sz w:val="28"/>
          <w:szCs w:val="28"/>
        </w:rPr>
        <w:t>steps.To</w:t>
      </w:r>
      <w:proofErr w:type="spellEnd"/>
      <w:r w:rsidRPr="00CE1CDE">
        <w:rPr>
          <w:color w:val="292929"/>
          <w:spacing w:val="-1"/>
          <w:sz w:val="28"/>
          <w:szCs w:val="28"/>
        </w:rPr>
        <w:t xml:space="preserve"> do this, we are going to use an algorithm called </w:t>
      </w:r>
      <w:r w:rsidRPr="00CE1CDE">
        <w:rPr>
          <w:rStyle w:val="Strong"/>
          <w:color w:val="292929"/>
          <w:spacing w:val="-1"/>
          <w:sz w:val="28"/>
          <w:szCs w:val="28"/>
        </w:rPr>
        <w:t>face landmark estimation</w:t>
      </w:r>
      <w:r w:rsidRPr="00CE1CDE">
        <w:rPr>
          <w:color w:val="292929"/>
          <w:spacing w:val="-1"/>
          <w:sz w:val="28"/>
          <w:szCs w:val="28"/>
        </w:rPr>
        <w:t>.</w:t>
      </w:r>
    </w:p>
    <w:p w14:paraId="3B377000" w14:textId="77777777" w:rsidR="00CE1CDE" w:rsidRPr="00A22685" w:rsidRDefault="00CE1CDE" w:rsidP="00DB3419">
      <w:pPr>
        <w:spacing w:line="360" w:lineRule="auto"/>
        <w:jc w:val="both"/>
        <w:rPr>
          <w:sz w:val="28"/>
          <w:szCs w:val="28"/>
        </w:rPr>
      </w:pPr>
    </w:p>
    <w:p w14:paraId="46FCBBAF" w14:textId="75837E39" w:rsidR="00910754" w:rsidRDefault="00E61F7A" w:rsidP="0082590B">
      <w:pPr>
        <w:spacing w:line="360" w:lineRule="auto"/>
        <w:rPr>
          <w:b/>
          <w:bCs/>
          <w:sz w:val="28"/>
        </w:rPr>
      </w:pPr>
      <w:r>
        <w:rPr>
          <w:sz w:val="28"/>
        </w:rPr>
        <w:t>4</w:t>
      </w:r>
      <w:r w:rsidRPr="00E61F7A">
        <w:rPr>
          <w:b/>
          <w:bCs/>
          <w:sz w:val="28"/>
        </w:rPr>
        <w:t>.2 Face Encoding</w:t>
      </w:r>
      <w:r w:rsidR="00CD229F">
        <w:rPr>
          <w:b/>
          <w:bCs/>
          <w:sz w:val="28"/>
        </w:rPr>
        <w:t xml:space="preserve"> &amp; recognition</w:t>
      </w:r>
      <w:r w:rsidRPr="00E61F7A">
        <w:rPr>
          <w:b/>
          <w:bCs/>
          <w:sz w:val="28"/>
        </w:rPr>
        <w:t>:</w:t>
      </w:r>
    </w:p>
    <w:p w14:paraId="7C8BBF01" w14:textId="01A95C04" w:rsidR="00CE1CDE" w:rsidRDefault="00CE1CDE" w:rsidP="0082590B">
      <w:pPr>
        <w:spacing w:line="360" w:lineRule="auto"/>
        <w:rPr>
          <w:color w:val="292929"/>
          <w:spacing w:val="-1"/>
          <w:sz w:val="28"/>
          <w:szCs w:val="28"/>
          <w:shd w:val="clear" w:color="auto" w:fill="FFFFFF"/>
        </w:rPr>
      </w:pPr>
      <w:r>
        <w:rPr>
          <w:sz w:val="28"/>
        </w:rPr>
        <w:t xml:space="preserve">We train a deep neural network to find 128 measurement of any face. This 128 measurement of a face is known as the </w:t>
      </w:r>
      <w:proofErr w:type="spellStart"/>
      <w:r>
        <w:rPr>
          <w:sz w:val="28"/>
        </w:rPr>
        <w:t>face_encoding</w:t>
      </w:r>
      <w:proofErr w:type="spellEnd"/>
      <w:r>
        <w:rPr>
          <w:sz w:val="28"/>
        </w:rPr>
        <w:t>.</w:t>
      </w:r>
      <w:r w:rsidRPr="00CE1CDE">
        <w:rPr>
          <w:rFonts w:ascii="Georgia" w:hAnsi="Georgia"/>
          <w:color w:val="292929"/>
          <w:spacing w:val="-1"/>
          <w:sz w:val="32"/>
          <w:szCs w:val="32"/>
          <w:shd w:val="clear" w:color="auto" w:fill="FFFFFF"/>
        </w:rPr>
        <w:t xml:space="preserve"> </w:t>
      </w:r>
      <w:r w:rsidRPr="00CE1CDE">
        <w:rPr>
          <w:color w:val="292929"/>
          <w:spacing w:val="-1"/>
          <w:sz w:val="28"/>
          <w:szCs w:val="28"/>
          <w:shd w:val="clear" w:color="auto" w:fill="FFFFFF"/>
        </w:rPr>
        <w:t>Machine learning people call the 128 measurements of each face an</w:t>
      </w:r>
      <w:r>
        <w:rPr>
          <w:color w:val="292929"/>
          <w:spacing w:val="-1"/>
          <w:sz w:val="28"/>
          <w:szCs w:val="28"/>
          <w:shd w:val="clear" w:color="auto" w:fill="FFFFFF"/>
        </w:rPr>
        <w:t xml:space="preserve"> embedding</w:t>
      </w:r>
      <w:r w:rsidRPr="00CE1CDE">
        <w:rPr>
          <w:color w:val="292929"/>
          <w:spacing w:val="-1"/>
          <w:sz w:val="28"/>
          <w:szCs w:val="28"/>
          <w:shd w:val="clear" w:color="auto" w:fill="FFFFFF"/>
        </w:rPr>
        <w:t>. The idea of reducing complicated raw data like a picture into a list of computer-generated numbers comes up a lot in machine learning</w:t>
      </w:r>
      <w:r>
        <w:rPr>
          <w:color w:val="292929"/>
          <w:spacing w:val="-1"/>
          <w:sz w:val="28"/>
          <w:szCs w:val="28"/>
          <w:shd w:val="clear" w:color="auto" w:fill="FFFFFF"/>
        </w:rPr>
        <w:t>.</w:t>
      </w:r>
    </w:p>
    <w:p w14:paraId="593BB33C" w14:textId="398A484E" w:rsidR="00CE1CDE" w:rsidRDefault="00CE1CDE" w:rsidP="0082590B">
      <w:pPr>
        <w:spacing w:line="360" w:lineRule="auto"/>
        <w:rPr>
          <w:color w:val="292929"/>
          <w:spacing w:val="-1"/>
          <w:sz w:val="28"/>
          <w:szCs w:val="28"/>
          <w:shd w:val="clear" w:color="auto" w:fill="FFFFFF"/>
        </w:rPr>
      </w:pPr>
      <w:r>
        <w:rPr>
          <w:color w:val="292929"/>
          <w:spacing w:val="-1"/>
          <w:sz w:val="28"/>
          <w:szCs w:val="28"/>
          <w:shd w:val="clear" w:color="auto" w:fill="FFFFFF"/>
        </w:rPr>
        <w:t xml:space="preserve">Each face is given a name is the data base and each and every different faces have different face encoding .When our pre-trained model is asked to predict the new face </w:t>
      </w:r>
      <w:r w:rsidR="00CD229F">
        <w:rPr>
          <w:color w:val="292929"/>
          <w:spacing w:val="-1"/>
          <w:sz w:val="28"/>
          <w:szCs w:val="28"/>
          <w:shd w:val="clear" w:color="auto" w:fill="FFFFFF"/>
        </w:rPr>
        <w:t xml:space="preserve">it measures the similarity of the new face with those in our data base. If two images and their face embeddings are same our model recognizes the person and name of the person is printed on top the rectangle box. If the new face matches no faces in our database the model prints unknown face. </w:t>
      </w:r>
    </w:p>
    <w:p w14:paraId="09049854" w14:textId="15009B7F" w:rsidR="00A17C4D" w:rsidRDefault="00A17C4D" w:rsidP="0082590B">
      <w:pPr>
        <w:spacing w:line="360" w:lineRule="auto"/>
        <w:rPr>
          <w:color w:val="292929"/>
          <w:spacing w:val="-1"/>
          <w:sz w:val="28"/>
          <w:szCs w:val="28"/>
          <w:shd w:val="clear" w:color="auto" w:fill="FFFFFF"/>
        </w:rPr>
      </w:pPr>
      <w:r>
        <w:rPr>
          <w:noProof/>
          <w:color w:val="292929"/>
          <w:spacing w:val="-1"/>
          <w:sz w:val="28"/>
          <w:szCs w:val="28"/>
          <w:shd w:val="clear" w:color="auto" w:fill="FFFFFF"/>
        </w:rPr>
        <w:lastRenderedPageBreak/>
        <w:drawing>
          <wp:inline distT="0" distB="0" distL="0" distR="0" wp14:anchorId="33B6C887" wp14:editId="2DAEA3A1">
            <wp:extent cx="5219700" cy="3478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3478530"/>
                    </a:xfrm>
                    <a:prstGeom prst="rect">
                      <a:avLst/>
                    </a:prstGeom>
                  </pic:spPr>
                </pic:pic>
              </a:graphicData>
            </a:graphic>
          </wp:inline>
        </w:drawing>
      </w:r>
    </w:p>
    <w:p w14:paraId="535A1A92" w14:textId="39FC48E2" w:rsidR="007C093C" w:rsidRPr="007C093C" w:rsidRDefault="007C093C" w:rsidP="0082590B">
      <w:pPr>
        <w:spacing w:line="360" w:lineRule="auto"/>
        <w:rPr>
          <w:i/>
          <w:iCs/>
          <w:color w:val="292929"/>
          <w:spacing w:val="-1"/>
          <w:sz w:val="28"/>
          <w:szCs w:val="28"/>
          <w:shd w:val="clear" w:color="auto" w:fill="FFFFFF"/>
        </w:rPr>
      </w:pPr>
      <w:r>
        <w:rPr>
          <w:color w:val="292929"/>
          <w:spacing w:val="-1"/>
          <w:sz w:val="28"/>
          <w:szCs w:val="28"/>
          <w:shd w:val="clear" w:color="auto" w:fill="FFFFFF"/>
        </w:rPr>
        <w:t xml:space="preserve">                      </w:t>
      </w:r>
      <w:r w:rsidRPr="007C093C">
        <w:rPr>
          <w:i/>
          <w:iCs/>
          <w:color w:val="292929"/>
          <w:spacing w:val="-1"/>
          <w:sz w:val="28"/>
          <w:szCs w:val="28"/>
          <w:shd w:val="clear" w:color="auto" w:fill="FFFFFF"/>
        </w:rPr>
        <w:t>fig 4.3 face recognition</w:t>
      </w:r>
    </w:p>
    <w:p w14:paraId="5AD66337" w14:textId="6DA92598" w:rsidR="00CD229F" w:rsidRPr="00591A55" w:rsidRDefault="00CD229F" w:rsidP="0082590B">
      <w:pPr>
        <w:spacing w:line="360" w:lineRule="auto"/>
        <w:rPr>
          <w:b/>
          <w:bCs/>
          <w:color w:val="292929"/>
          <w:spacing w:val="-1"/>
          <w:sz w:val="28"/>
          <w:szCs w:val="28"/>
          <w:shd w:val="clear" w:color="auto" w:fill="FFFFFF"/>
        </w:rPr>
      </w:pPr>
    </w:p>
    <w:p w14:paraId="0D1438A6" w14:textId="56C59113" w:rsidR="00CD229F" w:rsidRPr="00591A55" w:rsidRDefault="00591A55" w:rsidP="0082590B">
      <w:pPr>
        <w:spacing w:line="360" w:lineRule="auto"/>
        <w:rPr>
          <w:b/>
          <w:bCs/>
          <w:color w:val="292929"/>
          <w:spacing w:val="-1"/>
          <w:sz w:val="28"/>
          <w:szCs w:val="28"/>
          <w:shd w:val="clear" w:color="auto" w:fill="FFFFFF"/>
        </w:rPr>
      </w:pPr>
      <w:r w:rsidRPr="00591A55">
        <w:rPr>
          <w:b/>
          <w:bCs/>
          <w:color w:val="292929"/>
          <w:spacing w:val="-1"/>
          <w:sz w:val="28"/>
          <w:szCs w:val="28"/>
          <w:shd w:val="clear" w:color="auto" w:fill="FFFFFF"/>
        </w:rPr>
        <w:t>4.3</w:t>
      </w:r>
      <w:r w:rsidR="00CD229F" w:rsidRPr="00591A55">
        <w:rPr>
          <w:b/>
          <w:bCs/>
          <w:color w:val="292929"/>
          <w:spacing w:val="-1"/>
          <w:sz w:val="28"/>
          <w:szCs w:val="28"/>
          <w:shd w:val="clear" w:color="auto" w:fill="FFFFFF"/>
        </w:rPr>
        <w:t>Attendance:</w:t>
      </w:r>
    </w:p>
    <w:p w14:paraId="347EBEBE" w14:textId="35C603DB" w:rsidR="00CD229F" w:rsidRDefault="00CD229F" w:rsidP="0082590B">
      <w:pPr>
        <w:spacing w:line="360" w:lineRule="auto"/>
        <w:rPr>
          <w:color w:val="292929"/>
          <w:spacing w:val="-1"/>
          <w:sz w:val="28"/>
          <w:szCs w:val="28"/>
          <w:shd w:val="clear" w:color="auto" w:fill="FFFFFF"/>
        </w:rPr>
      </w:pPr>
      <w:r>
        <w:rPr>
          <w:color w:val="292929"/>
          <w:spacing w:val="-1"/>
          <w:sz w:val="28"/>
          <w:szCs w:val="28"/>
          <w:shd w:val="clear" w:color="auto" w:fill="FFFFFF"/>
        </w:rPr>
        <w:t>We define a function called mark attendance.</w:t>
      </w:r>
      <w:r w:rsidR="00591A55">
        <w:rPr>
          <w:color w:val="292929"/>
          <w:spacing w:val="-1"/>
          <w:sz w:val="28"/>
          <w:szCs w:val="28"/>
          <w:shd w:val="clear" w:color="auto" w:fill="FFFFFF"/>
        </w:rPr>
        <w:t xml:space="preserve"> </w:t>
      </w:r>
      <w:r>
        <w:rPr>
          <w:color w:val="292929"/>
          <w:spacing w:val="-1"/>
          <w:sz w:val="28"/>
          <w:szCs w:val="28"/>
          <w:shd w:val="clear" w:color="auto" w:fill="FFFFFF"/>
        </w:rPr>
        <w:t>We first open a csv file and read the lines in the csv file to check for duplicates . As soon as a face is recognized by the web cam the name gets updated in the csv file along with time of entry</w:t>
      </w:r>
      <w:r w:rsidR="00591A55">
        <w:rPr>
          <w:color w:val="292929"/>
          <w:spacing w:val="-1"/>
          <w:sz w:val="28"/>
          <w:szCs w:val="28"/>
          <w:shd w:val="clear" w:color="auto" w:fill="FFFFFF"/>
        </w:rPr>
        <w:t xml:space="preserve"> If the student name already exist in csv then it will not be repeated</w:t>
      </w:r>
      <w:r>
        <w:rPr>
          <w:color w:val="292929"/>
          <w:spacing w:val="-1"/>
          <w:sz w:val="28"/>
          <w:szCs w:val="28"/>
          <w:shd w:val="clear" w:color="auto" w:fill="FFFFFF"/>
        </w:rPr>
        <w:t>.</w:t>
      </w:r>
    </w:p>
    <w:p w14:paraId="088EAEEC" w14:textId="57818E5C" w:rsidR="00EF0861" w:rsidRDefault="00EF0861" w:rsidP="0082590B">
      <w:pPr>
        <w:spacing w:line="360" w:lineRule="auto"/>
        <w:rPr>
          <w:sz w:val="28"/>
        </w:rPr>
      </w:pPr>
      <w:r w:rsidRPr="00EF0861">
        <w:rPr>
          <w:noProof/>
          <w:sz w:val="28"/>
        </w:rPr>
        <w:drawing>
          <wp:inline distT="0" distB="0" distL="0" distR="0" wp14:anchorId="10E624E1" wp14:editId="68217339">
            <wp:extent cx="3825572" cy="2088061"/>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5572" cy="2088061"/>
                    </a:xfrm>
                    <a:prstGeom prst="rect">
                      <a:avLst/>
                    </a:prstGeom>
                  </pic:spPr>
                </pic:pic>
              </a:graphicData>
            </a:graphic>
          </wp:inline>
        </w:drawing>
      </w:r>
    </w:p>
    <w:p w14:paraId="1D87228F" w14:textId="5B0EDABE" w:rsidR="00EF0861" w:rsidRDefault="00EF0861" w:rsidP="0082590B">
      <w:pPr>
        <w:spacing w:line="360" w:lineRule="auto"/>
        <w:rPr>
          <w:sz w:val="28"/>
        </w:rPr>
      </w:pPr>
      <w:r>
        <w:rPr>
          <w:sz w:val="28"/>
        </w:rPr>
        <w:t>Fig Attendance function</w:t>
      </w:r>
    </w:p>
    <w:p w14:paraId="63EA889B" w14:textId="39E31D58" w:rsidR="00EF0861" w:rsidRDefault="00EF0861" w:rsidP="0082590B">
      <w:pPr>
        <w:spacing w:line="360" w:lineRule="auto"/>
        <w:rPr>
          <w:sz w:val="28"/>
        </w:rPr>
      </w:pPr>
    </w:p>
    <w:p w14:paraId="3F2235B3" w14:textId="77777777" w:rsidR="00EF0861" w:rsidRDefault="00EF0861" w:rsidP="0082590B">
      <w:pPr>
        <w:spacing w:line="360" w:lineRule="auto"/>
        <w:rPr>
          <w:noProof/>
          <w:sz w:val="28"/>
        </w:rPr>
      </w:pPr>
    </w:p>
    <w:p w14:paraId="58E9979A" w14:textId="4E2A12DB" w:rsidR="00EF0861" w:rsidRPr="00CE1CDE" w:rsidRDefault="00EF0861" w:rsidP="0082590B">
      <w:pPr>
        <w:spacing w:line="360" w:lineRule="auto"/>
        <w:rPr>
          <w:sz w:val="28"/>
        </w:rPr>
      </w:pPr>
      <w:r>
        <w:rPr>
          <w:noProof/>
          <w:sz w:val="28"/>
        </w:rPr>
        <w:drawing>
          <wp:inline distT="0" distB="0" distL="0" distR="0" wp14:anchorId="151FDEA0" wp14:editId="700D6D61">
            <wp:extent cx="521970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4" cstate="print">
                      <a:extLst>
                        <a:ext uri="{28A0092B-C50C-407E-A947-70E740481C1C}">
                          <a14:useLocalDpi xmlns:a14="http://schemas.microsoft.com/office/drawing/2010/main" val="0"/>
                        </a:ext>
                      </a:extLst>
                    </a:blip>
                    <a:srcRect b="33187"/>
                    <a:stretch/>
                  </pic:blipFill>
                  <pic:spPr bwMode="auto">
                    <a:xfrm>
                      <a:off x="0" y="0"/>
                      <a:ext cx="5219700" cy="2324100"/>
                    </a:xfrm>
                    <a:prstGeom prst="rect">
                      <a:avLst/>
                    </a:prstGeom>
                    <a:ln>
                      <a:noFill/>
                    </a:ln>
                    <a:extLst>
                      <a:ext uri="{53640926-AAD7-44D8-BBD7-CCE9431645EC}">
                        <a14:shadowObscured xmlns:a14="http://schemas.microsoft.com/office/drawing/2010/main"/>
                      </a:ext>
                    </a:extLst>
                  </pic:spPr>
                </pic:pic>
              </a:graphicData>
            </a:graphic>
          </wp:inline>
        </w:drawing>
      </w:r>
    </w:p>
    <w:p w14:paraId="6A946347" w14:textId="04D32442" w:rsidR="00591A55" w:rsidRDefault="00EF0861" w:rsidP="0082590B">
      <w:pPr>
        <w:spacing w:line="360" w:lineRule="auto"/>
        <w:rPr>
          <w:b/>
          <w:bCs/>
          <w:sz w:val="28"/>
        </w:rPr>
      </w:pPr>
      <w:r>
        <w:rPr>
          <w:b/>
          <w:bCs/>
          <w:sz w:val="28"/>
        </w:rPr>
        <w:t>Fig Attend.csv</w:t>
      </w:r>
    </w:p>
    <w:p w14:paraId="2CAF8EE1" w14:textId="77777777" w:rsidR="007C093C" w:rsidRDefault="007C093C" w:rsidP="0082590B">
      <w:pPr>
        <w:spacing w:line="360" w:lineRule="auto"/>
        <w:rPr>
          <w:b/>
          <w:bCs/>
          <w:sz w:val="28"/>
        </w:rPr>
      </w:pPr>
    </w:p>
    <w:p w14:paraId="68B915BE" w14:textId="1C315C53" w:rsidR="00910754" w:rsidRDefault="00591A55" w:rsidP="0082590B">
      <w:pPr>
        <w:spacing w:line="360" w:lineRule="auto"/>
        <w:rPr>
          <w:b/>
          <w:bCs/>
          <w:sz w:val="28"/>
        </w:rPr>
      </w:pPr>
      <w:r w:rsidRPr="00591A55">
        <w:rPr>
          <w:b/>
          <w:bCs/>
          <w:sz w:val="28"/>
        </w:rPr>
        <w:t>4.4 User Interface:</w:t>
      </w:r>
    </w:p>
    <w:p w14:paraId="0BF32D10" w14:textId="59475B71" w:rsidR="00591A55" w:rsidRDefault="00591A55" w:rsidP="0082590B">
      <w:pPr>
        <w:spacing w:line="360" w:lineRule="auto"/>
        <w:rPr>
          <w:sz w:val="28"/>
        </w:rPr>
      </w:pPr>
      <w:r>
        <w:rPr>
          <w:sz w:val="28"/>
        </w:rPr>
        <w:t xml:space="preserve">We used Python </w:t>
      </w:r>
      <w:proofErr w:type="spellStart"/>
      <w:r>
        <w:rPr>
          <w:sz w:val="28"/>
        </w:rPr>
        <w:t>Tkinter</w:t>
      </w:r>
      <w:proofErr w:type="spellEnd"/>
      <w:r>
        <w:rPr>
          <w:sz w:val="28"/>
        </w:rPr>
        <w:t xml:space="preserve"> tool to build the user Interface. </w:t>
      </w:r>
    </w:p>
    <w:p w14:paraId="218BD365" w14:textId="37879D7E" w:rsidR="00591A55" w:rsidRDefault="00591A55" w:rsidP="0082590B">
      <w:pPr>
        <w:spacing w:line="360" w:lineRule="auto"/>
        <w:rPr>
          <w:sz w:val="28"/>
        </w:rPr>
      </w:pPr>
      <w:r>
        <w:rPr>
          <w:noProof/>
          <w:sz w:val="28"/>
        </w:rPr>
        <w:drawing>
          <wp:inline distT="0" distB="0" distL="0" distR="0" wp14:anchorId="199BC6E4" wp14:editId="205BB7BA">
            <wp:extent cx="5219700" cy="3478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478530"/>
                    </a:xfrm>
                    <a:prstGeom prst="rect">
                      <a:avLst/>
                    </a:prstGeom>
                  </pic:spPr>
                </pic:pic>
              </a:graphicData>
            </a:graphic>
          </wp:inline>
        </w:drawing>
      </w:r>
    </w:p>
    <w:p w14:paraId="68B1B5ED" w14:textId="660DC8F4" w:rsidR="00EF0861" w:rsidRPr="00591A55" w:rsidRDefault="00EF0861" w:rsidP="0082590B">
      <w:pPr>
        <w:spacing w:line="360" w:lineRule="auto"/>
        <w:rPr>
          <w:sz w:val="28"/>
        </w:rPr>
      </w:pPr>
      <w:r>
        <w:rPr>
          <w:sz w:val="28"/>
        </w:rPr>
        <w:t xml:space="preserve">Fig </w:t>
      </w:r>
      <w:proofErr w:type="spellStart"/>
      <w:r>
        <w:rPr>
          <w:sz w:val="28"/>
        </w:rPr>
        <w:t>Tkinter</w:t>
      </w:r>
      <w:proofErr w:type="spellEnd"/>
      <w:r>
        <w:rPr>
          <w:sz w:val="28"/>
        </w:rPr>
        <w:t xml:space="preserve"> </w:t>
      </w:r>
      <w:proofErr w:type="spellStart"/>
      <w:r>
        <w:rPr>
          <w:sz w:val="28"/>
        </w:rPr>
        <w:t>interfacce</w:t>
      </w:r>
      <w:proofErr w:type="spellEnd"/>
    </w:p>
    <w:p w14:paraId="1F840CD1" w14:textId="79A40EF1" w:rsidR="00910754" w:rsidRDefault="00910754" w:rsidP="0082590B">
      <w:pPr>
        <w:spacing w:line="360" w:lineRule="auto"/>
        <w:rPr>
          <w:sz w:val="28"/>
        </w:rPr>
      </w:pPr>
    </w:p>
    <w:p w14:paraId="25DE327B" w14:textId="762B6E7B" w:rsidR="00591A55" w:rsidRDefault="00591A55" w:rsidP="0082590B">
      <w:pPr>
        <w:spacing w:line="360" w:lineRule="auto"/>
        <w:rPr>
          <w:sz w:val="28"/>
        </w:rPr>
      </w:pPr>
      <w:r>
        <w:rPr>
          <w:sz w:val="28"/>
        </w:rPr>
        <w:lastRenderedPageBreak/>
        <w:t>On Clicking the Live attendance the camera shoots open and on clicking upload attendance we can  upload a image of all students present in class and the CSV file will pop up with all recognized faces.</w:t>
      </w:r>
    </w:p>
    <w:p w14:paraId="7B3A6794" w14:textId="59A9556D" w:rsidR="00591A55" w:rsidRDefault="00591A55" w:rsidP="0082590B">
      <w:pPr>
        <w:spacing w:line="360" w:lineRule="auto"/>
        <w:rPr>
          <w:sz w:val="28"/>
        </w:rPr>
      </w:pPr>
      <w:r>
        <w:rPr>
          <w:noProof/>
          <w:sz w:val="28"/>
        </w:rPr>
        <w:drawing>
          <wp:inline distT="0" distB="0" distL="0" distR="0" wp14:anchorId="0D401D19" wp14:editId="190BD552">
            <wp:extent cx="5219700" cy="3478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3478530"/>
                    </a:xfrm>
                    <a:prstGeom prst="rect">
                      <a:avLst/>
                    </a:prstGeom>
                  </pic:spPr>
                </pic:pic>
              </a:graphicData>
            </a:graphic>
          </wp:inline>
        </w:drawing>
      </w:r>
    </w:p>
    <w:p w14:paraId="503F0A11" w14:textId="50622483" w:rsidR="00EF0861" w:rsidRPr="007C093C" w:rsidRDefault="007C093C" w:rsidP="0082590B">
      <w:pPr>
        <w:spacing w:line="360" w:lineRule="auto"/>
        <w:rPr>
          <w:i/>
          <w:iCs/>
          <w:sz w:val="28"/>
        </w:rPr>
      </w:pPr>
      <w:r>
        <w:rPr>
          <w:i/>
          <w:iCs/>
          <w:sz w:val="28"/>
        </w:rPr>
        <w:t xml:space="preserve">                              </w:t>
      </w:r>
      <w:r w:rsidR="00EF0861" w:rsidRPr="007C093C">
        <w:rPr>
          <w:i/>
          <w:iCs/>
          <w:sz w:val="28"/>
        </w:rPr>
        <w:t>Fig UI 2</w:t>
      </w:r>
    </w:p>
    <w:p w14:paraId="575ECCC9" w14:textId="63B74A51" w:rsidR="00591A55" w:rsidRDefault="00591A55" w:rsidP="0082590B">
      <w:pPr>
        <w:spacing w:line="360" w:lineRule="auto"/>
        <w:rPr>
          <w:sz w:val="28"/>
        </w:rPr>
      </w:pPr>
      <w:r>
        <w:rPr>
          <w:sz w:val="28"/>
        </w:rPr>
        <w:t>On clicking upload new face a new interface will pop up and  the faculty member can upload face or take picture of a new student and add it to   the data base . Show attendance will open the csv file and clear attendance as name mentions will erase the csv file.</w:t>
      </w:r>
    </w:p>
    <w:p w14:paraId="27EC6BE5" w14:textId="77777777" w:rsidR="00910754" w:rsidRDefault="00910754" w:rsidP="0082590B">
      <w:pPr>
        <w:spacing w:line="360" w:lineRule="auto"/>
        <w:rPr>
          <w:sz w:val="28"/>
        </w:rPr>
      </w:pPr>
    </w:p>
    <w:p w14:paraId="38048728" w14:textId="77777777" w:rsidR="007C093C" w:rsidRDefault="00EF0861" w:rsidP="00EF0861">
      <w:pPr>
        <w:spacing w:line="360" w:lineRule="auto"/>
        <w:rPr>
          <w:sz w:val="28"/>
        </w:rPr>
      </w:pPr>
      <w:r>
        <w:rPr>
          <w:sz w:val="28"/>
        </w:rPr>
        <w:t xml:space="preserve">                                        </w:t>
      </w:r>
    </w:p>
    <w:p w14:paraId="483CB0B2" w14:textId="77777777" w:rsidR="007C093C" w:rsidRDefault="007C093C" w:rsidP="00EF0861">
      <w:pPr>
        <w:spacing w:line="360" w:lineRule="auto"/>
        <w:rPr>
          <w:sz w:val="28"/>
        </w:rPr>
      </w:pPr>
    </w:p>
    <w:p w14:paraId="295E0269" w14:textId="77777777" w:rsidR="007C093C" w:rsidRDefault="007C093C" w:rsidP="00EF0861">
      <w:pPr>
        <w:spacing w:line="360" w:lineRule="auto"/>
        <w:rPr>
          <w:sz w:val="28"/>
        </w:rPr>
      </w:pPr>
    </w:p>
    <w:p w14:paraId="11D9F549" w14:textId="77777777" w:rsidR="007C093C" w:rsidRDefault="007C093C" w:rsidP="00EF0861">
      <w:pPr>
        <w:spacing w:line="360" w:lineRule="auto"/>
        <w:rPr>
          <w:sz w:val="28"/>
        </w:rPr>
      </w:pPr>
    </w:p>
    <w:p w14:paraId="2D0F070B" w14:textId="77777777" w:rsidR="007C093C" w:rsidRDefault="007C093C" w:rsidP="00EF0861">
      <w:pPr>
        <w:spacing w:line="360" w:lineRule="auto"/>
        <w:rPr>
          <w:sz w:val="28"/>
        </w:rPr>
      </w:pPr>
    </w:p>
    <w:p w14:paraId="47B88B9F" w14:textId="77777777" w:rsidR="007C093C" w:rsidRDefault="007C093C" w:rsidP="00EF0861">
      <w:pPr>
        <w:spacing w:line="360" w:lineRule="auto"/>
        <w:rPr>
          <w:sz w:val="28"/>
        </w:rPr>
      </w:pPr>
    </w:p>
    <w:p w14:paraId="2D7D980C" w14:textId="77777777" w:rsidR="007C093C" w:rsidRDefault="007C093C" w:rsidP="00EF0861">
      <w:pPr>
        <w:spacing w:line="360" w:lineRule="auto"/>
        <w:rPr>
          <w:sz w:val="28"/>
        </w:rPr>
      </w:pPr>
    </w:p>
    <w:p w14:paraId="7518999C" w14:textId="77777777" w:rsidR="007C093C" w:rsidRDefault="007C093C" w:rsidP="00EF0861">
      <w:pPr>
        <w:spacing w:line="360" w:lineRule="auto"/>
        <w:rPr>
          <w:sz w:val="28"/>
        </w:rPr>
      </w:pPr>
    </w:p>
    <w:sectPr w:rsidR="007C093C" w:rsidSect="00D21340">
      <w:headerReference w:type="default" r:id="rId17"/>
      <w:footerReference w:type="default" r:id="rId18"/>
      <w:pgSz w:w="11906" w:h="16838"/>
      <w:pgMar w:top="1440" w:right="1701" w:bottom="1440" w:left="1985" w:header="720" w:footer="720"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F2E23" w14:textId="77777777" w:rsidR="004333D1" w:rsidRDefault="004333D1" w:rsidP="004F7546">
      <w:r>
        <w:separator/>
      </w:r>
    </w:p>
  </w:endnote>
  <w:endnote w:type="continuationSeparator" w:id="0">
    <w:p w14:paraId="5730509F" w14:textId="77777777" w:rsidR="004333D1" w:rsidRDefault="004333D1" w:rsidP="004F7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WenQuanYi Zen Hei">
    <w:charset w:val="80"/>
    <w:family w:val="auto"/>
    <w:pitch w:val="variable"/>
  </w:font>
  <w:font w:name="Lohit Devanagari">
    <w:altName w:val="MS Gothic"/>
    <w:charset w:val="80"/>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688351"/>
      <w:docPartObj>
        <w:docPartGallery w:val="Page Numbers (Bottom of Page)"/>
        <w:docPartUnique/>
      </w:docPartObj>
    </w:sdtPr>
    <w:sdtEndPr>
      <w:rPr>
        <w:noProof/>
      </w:rPr>
    </w:sdtEndPr>
    <w:sdtContent>
      <w:p w14:paraId="0114908F" w14:textId="77777777" w:rsidR="00A17C4D" w:rsidRDefault="00A17C4D">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0CFA6451" w14:textId="77777777" w:rsidR="00A17C4D" w:rsidRDefault="00A17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23B5D" w14:textId="77777777" w:rsidR="004333D1" w:rsidRDefault="004333D1" w:rsidP="004F7546">
      <w:r>
        <w:separator/>
      </w:r>
    </w:p>
  </w:footnote>
  <w:footnote w:type="continuationSeparator" w:id="0">
    <w:p w14:paraId="0C101219" w14:textId="77777777" w:rsidR="004333D1" w:rsidRDefault="004333D1" w:rsidP="004F7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582E4" w14:textId="77777777" w:rsidR="00A17C4D" w:rsidRDefault="00A17C4D">
    <w:pPr>
      <w:pStyle w:val="Header"/>
      <w:jc w:val="center"/>
    </w:pPr>
  </w:p>
  <w:p w14:paraId="2E8B1801" w14:textId="77777777" w:rsidR="00A17C4D" w:rsidRDefault="00A17C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bullet"/>
      <w:lvlText w:val=""/>
      <w:lvlJc w:val="left"/>
      <w:pPr>
        <w:tabs>
          <w:tab w:val="num" w:pos="1080"/>
        </w:tabs>
        <w:ind w:left="1080" w:hanging="360"/>
      </w:pPr>
      <w:rPr>
        <w:rFonts w:ascii="Symbol" w:hAnsi="Symbol" w:cs="Symbol"/>
      </w:rPr>
    </w:lvl>
  </w:abstractNum>
  <w:abstractNum w:abstractNumId="2" w15:restartNumberingAfterBreak="0">
    <w:nsid w:val="00000003"/>
    <w:multiLevelType w:val="singleLevel"/>
    <w:tmpl w:val="00000003"/>
    <w:name w:val="WW8Num5"/>
    <w:lvl w:ilvl="0">
      <w:start w:val="1"/>
      <w:numFmt w:val="bullet"/>
      <w:lvlText w:val=""/>
      <w:lvlJc w:val="left"/>
      <w:pPr>
        <w:tabs>
          <w:tab w:val="num" w:pos="1080"/>
        </w:tabs>
        <w:ind w:left="1080" w:hanging="360"/>
      </w:pPr>
      <w:rPr>
        <w:rFonts w:ascii="Symbol" w:hAnsi="Symbol" w:cs="Symbol"/>
      </w:rPr>
    </w:lvl>
  </w:abstractNum>
  <w:abstractNum w:abstractNumId="3" w15:restartNumberingAfterBreak="0">
    <w:nsid w:val="00000004"/>
    <w:multiLevelType w:val="singleLevel"/>
    <w:tmpl w:val="00000004"/>
    <w:name w:val="WW8Num6"/>
    <w:lvl w:ilvl="0">
      <w:start w:val="1"/>
      <w:numFmt w:val="bullet"/>
      <w:lvlText w:val=""/>
      <w:lvlJc w:val="left"/>
      <w:pPr>
        <w:tabs>
          <w:tab w:val="num" w:pos="360"/>
        </w:tabs>
        <w:ind w:left="360" w:hanging="360"/>
      </w:pPr>
      <w:rPr>
        <w:rFonts w:ascii="Symbol" w:hAnsi="Symbol" w:cs="Symbol"/>
      </w:rPr>
    </w:lvl>
  </w:abstractNum>
  <w:abstractNum w:abstractNumId="4" w15:restartNumberingAfterBreak="0">
    <w:nsid w:val="00000005"/>
    <w:multiLevelType w:val="singleLevel"/>
    <w:tmpl w:val="00000005"/>
    <w:name w:val="WW8Num11"/>
    <w:lvl w:ilvl="0">
      <w:start w:val="1"/>
      <w:numFmt w:val="decimal"/>
      <w:lvlText w:val="%1."/>
      <w:lvlJc w:val="left"/>
      <w:pPr>
        <w:tabs>
          <w:tab w:val="num" w:pos="720"/>
        </w:tabs>
        <w:ind w:left="720" w:hanging="360"/>
      </w:pPr>
    </w:lvl>
  </w:abstractNum>
  <w:abstractNum w:abstractNumId="5" w15:restartNumberingAfterBreak="0">
    <w:nsid w:val="00000006"/>
    <w:multiLevelType w:val="multilevel"/>
    <w:tmpl w:val="00000006"/>
    <w:name w:val="WW8Num14"/>
    <w:lvl w:ilvl="0">
      <w:start w:val="1"/>
      <w:numFmt w:val="decimal"/>
      <w:lvlText w:val="%1."/>
      <w:lvlJc w:val="left"/>
      <w:pPr>
        <w:tabs>
          <w:tab w:val="num" w:pos="720"/>
        </w:tabs>
        <w:ind w:left="720" w:hanging="360"/>
      </w:pPr>
      <w:rPr>
        <w:b/>
      </w:rPr>
    </w:lvl>
    <w:lvl w:ilvl="1">
      <w:start w:val="1"/>
      <w:numFmt w:val="decimal"/>
      <w:lvlText w:val="%1.%2"/>
      <w:lvlJc w:val="left"/>
      <w:pPr>
        <w:tabs>
          <w:tab w:val="num" w:pos="720"/>
        </w:tabs>
        <w:ind w:left="720" w:hanging="360"/>
      </w:pPr>
      <w:rPr>
        <w:b/>
      </w:rPr>
    </w:lvl>
    <w:lvl w:ilvl="2">
      <w:start w:val="1"/>
      <w:numFmt w:val="decimal"/>
      <w:lvlText w:val="%1.%2.%3"/>
      <w:lvlJc w:val="left"/>
      <w:pPr>
        <w:tabs>
          <w:tab w:val="num" w:pos="1080"/>
        </w:tabs>
        <w:ind w:left="1080" w:hanging="720"/>
      </w:pPr>
      <w:rPr>
        <w:b/>
      </w:rPr>
    </w:lvl>
    <w:lvl w:ilvl="3">
      <w:start w:val="1"/>
      <w:numFmt w:val="decimal"/>
      <w:lvlText w:val="%1.%2.%3.%4"/>
      <w:lvlJc w:val="left"/>
      <w:pPr>
        <w:tabs>
          <w:tab w:val="num" w:pos="1080"/>
        </w:tabs>
        <w:ind w:left="1080" w:hanging="720"/>
      </w:pPr>
      <w:rPr>
        <w:b/>
      </w:rPr>
    </w:lvl>
    <w:lvl w:ilvl="4">
      <w:start w:val="1"/>
      <w:numFmt w:val="decimal"/>
      <w:lvlText w:val="%1.%2.%3.%4.%5"/>
      <w:lvlJc w:val="left"/>
      <w:pPr>
        <w:tabs>
          <w:tab w:val="num" w:pos="1440"/>
        </w:tabs>
        <w:ind w:left="1440" w:hanging="1080"/>
      </w:pPr>
      <w:rPr>
        <w:b/>
      </w:rPr>
    </w:lvl>
    <w:lvl w:ilvl="5">
      <w:start w:val="1"/>
      <w:numFmt w:val="decimal"/>
      <w:lvlText w:val="%1.%2.%3.%4.%5.%6"/>
      <w:lvlJc w:val="left"/>
      <w:pPr>
        <w:tabs>
          <w:tab w:val="num" w:pos="1440"/>
        </w:tabs>
        <w:ind w:left="1440" w:hanging="1080"/>
      </w:pPr>
      <w:rPr>
        <w:b/>
      </w:rPr>
    </w:lvl>
    <w:lvl w:ilvl="6">
      <w:start w:val="1"/>
      <w:numFmt w:val="decimal"/>
      <w:lvlText w:val="%1.%2.%3.%4.%5.%6.%7"/>
      <w:lvlJc w:val="left"/>
      <w:pPr>
        <w:tabs>
          <w:tab w:val="num" w:pos="1800"/>
        </w:tabs>
        <w:ind w:left="1800" w:hanging="1440"/>
      </w:pPr>
      <w:rPr>
        <w:b/>
      </w:rPr>
    </w:lvl>
    <w:lvl w:ilvl="7">
      <w:start w:val="1"/>
      <w:numFmt w:val="decimal"/>
      <w:lvlText w:val="%1.%2.%3.%4.%5.%6.%7.%8"/>
      <w:lvlJc w:val="left"/>
      <w:pPr>
        <w:tabs>
          <w:tab w:val="num" w:pos="1800"/>
        </w:tabs>
        <w:ind w:left="1800" w:hanging="1440"/>
      </w:pPr>
      <w:rPr>
        <w:b/>
      </w:rPr>
    </w:lvl>
    <w:lvl w:ilvl="8">
      <w:start w:val="1"/>
      <w:numFmt w:val="decimal"/>
      <w:lvlText w:val="%1.%2.%3.%4.%5.%6.%7.%8.%9"/>
      <w:lvlJc w:val="left"/>
      <w:pPr>
        <w:tabs>
          <w:tab w:val="num" w:pos="2160"/>
        </w:tabs>
        <w:ind w:left="2160" w:hanging="1800"/>
      </w:pPr>
      <w:rPr>
        <w:b/>
      </w:rPr>
    </w:lvl>
  </w:abstractNum>
  <w:abstractNum w:abstractNumId="6" w15:restartNumberingAfterBreak="0">
    <w:nsid w:val="00000007"/>
    <w:multiLevelType w:val="multilevel"/>
    <w:tmpl w:val="00000007"/>
    <w:name w:val="WW8Num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15:restartNumberingAfterBreak="0">
    <w:nsid w:val="00000008"/>
    <w:multiLevelType w:val="singleLevel"/>
    <w:tmpl w:val="00000008"/>
    <w:name w:val="WW8Num19"/>
    <w:lvl w:ilvl="0">
      <w:start w:val="1"/>
      <w:numFmt w:val="bullet"/>
      <w:lvlText w:val=""/>
      <w:lvlJc w:val="left"/>
      <w:pPr>
        <w:tabs>
          <w:tab w:val="num" w:pos="1080"/>
        </w:tabs>
        <w:ind w:left="1080" w:hanging="360"/>
      </w:pPr>
      <w:rPr>
        <w:rFonts w:ascii="Symbol" w:hAnsi="Symbol" w:cs="Symbol"/>
      </w:rPr>
    </w:lvl>
  </w:abstractNum>
  <w:abstractNum w:abstractNumId="8" w15:restartNumberingAfterBreak="0">
    <w:nsid w:val="00000009"/>
    <w:multiLevelType w:val="singleLevel"/>
    <w:tmpl w:val="00000009"/>
    <w:name w:val="WW8Num20"/>
    <w:lvl w:ilvl="0">
      <w:start w:val="1"/>
      <w:numFmt w:val="bullet"/>
      <w:lvlText w:val=""/>
      <w:lvlJc w:val="left"/>
      <w:pPr>
        <w:tabs>
          <w:tab w:val="num" w:pos="2880"/>
        </w:tabs>
        <w:ind w:left="2880" w:hanging="360"/>
      </w:pPr>
      <w:rPr>
        <w:rFonts w:ascii="Symbol" w:hAnsi="Symbol" w:cs="Symbol"/>
      </w:rPr>
    </w:lvl>
  </w:abstractNum>
  <w:abstractNum w:abstractNumId="9" w15:restartNumberingAfterBreak="0">
    <w:nsid w:val="0000000A"/>
    <w:multiLevelType w:val="singleLevel"/>
    <w:tmpl w:val="0000000A"/>
    <w:name w:val="WW8Num21"/>
    <w:lvl w:ilvl="0">
      <w:start w:val="1"/>
      <w:numFmt w:val="bullet"/>
      <w:lvlText w:val=""/>
      <w:lvlJc w:val="left"/>
      <w:pPr>
        <w:tabs>
          <w:tab w:val="num" w:pos="720"/>
        </w:tabs>
        <w:ind w:left="720" w:hanging="360"/>
      </w:pPr>
      <w:rPr>
        <w:rFonts w:ascii="Symbol" w:hAnsi="Symbol" w:cs="Symbol"/>
      </w:rPr>
    </w:lvl>
  </w:abstractNum>
  <w:abstractNum w:abstractNumId="10" w15:restartNumberingAfterBreak="0">
    <w:nsid w:val="0000000B"/>
    <w:multiLevelType w:val="singleLevel"/>
    <w:tmpl w:val="0000000B"/>
    <w:name w:val="WW8Num22"/>
    <w:lvl w:ilvl="0">
      <w:start w:val="1"/>
      <w:numFmt w:val="bullet"/>
      <w:lvlText w:val=""/>
      <w:lvlJc w:val="left"/>
      <w:pPr>
        <w:tabs>
          <w:tab w:val="num" w:pos="1440"/>
        </w:tabs>
        <w:ind w:left="1440" w:hanging="360"/>
      </w:pPr>
      <w:rPr>
        <w:rFonts w:ascii="Symbol" w:hAnsi="Symbol" w:cs="Symbol"/>
      </w:rPr>
    </w:lvl>
  </w:abstractNum>
  <w:abstractNum w:abstractNumId="11" w15:restartNumberingAfterBreak="0">
    <w:nsid w:val="022A457F"/>
    <w:multiLevelType w:val="hybridMultilevel"/>
    <w:tmpl w:val="DA34B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28F4E6E"/>
    <w:multiLevelType w:val="hybridMultilevel"/>
    <w:tmpl w:val="35FA46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02F22E05"/>
    <w:multiLevelType w:val="hybridMultilevel"/>
    <w:tmpl w:val="881AD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4557035"/>
    <w:multiLevelType w:val="hybridMultilevel"/>
    <w:tmpl w:val="BC56B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08FC5D75"/>
    <w:multiLevelType w:val="multilevel"/>
    <w:tmpl w:val="39748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3F0FD0"/>
    <w:multiLevelType w:val="hybridMultilevel"/>
    <w:tmpl w:val="689CC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EED41ED"/>
    <w:multiLevelType w:val="hybridMultilevel"/>
    <w:tmpl w:val="6A362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33811AB"/>
    <w:multiLevelType w:val="multilevel"/>
    <w:tmpl w:val="EFC61B0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369454C"/>
    <w:multiLevelType w:val="hybridMultilevel"/>
    <w:tmpl w:val="78001B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3C4032F"/>
    <w:multiLevelType w:val="hybridMultilevel"/>
    <w:tmpl w:val="AA308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24486B"/>
    <w:multiLevelType w:val="hybridMultilevel"/>
    <w:tmpl w:val="6AF46C24"/>
    <w:lvl w:ilvl="0" w:tplc="17FA1E96">
      <w:start w:val="1"/>
      <w:numFmt w:val="decimal"/>
      <w:lvlText w:val="%1."/>
      <w:lvlJc w:val="left"/>
      <w:pPr>
        <w:ind w:left="720" w:hanging="360"/>
      </w:pPr>
      <w:rPr>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D4339C4"/>
    <w:multiLevelType w:val="multilevel"/>
    <w:tmpl w:val="91B67E92"/>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AC512EE"/>
    <w:multiLevelType w:val="hybridMultilevel"/>
    <w:tmpl w:val="D1B0F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D9B616F"/>
    <w:multiLevelType w:val="multilevel"/>
    <w:tmpl w:val="3BF0C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4174D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B446DE7"/>
    <w:multiLevelType w:val="hybridMultilevel"/>
    <w:tmpl w:val="FBEE7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E807685"/>
    <w:multiLevelType w:val="hybridMultilevel"/>
    <w:tmpl w:val="21F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842EE"/>
    <w:multiLevelType w:val="hybridMultilevel"/>
    <w:tmpl w:val="F35A89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7320C9E"/>
    <w:multiLevelType w:val="multilevel"/>
    <w:tmpl w:val="9C420A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B46A1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4CAC3543"/>
    <w:multiLevelType w:val="multilevel"/>
    <w:tmpl w:val="B5FC0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5448D4"/>
    <w:multiLevelType w:val="hybridMultilevel"/>
    <w:tmpl w:val="69160C3C"/>
    <w:lvl w:ilvl="0" w:tplc="DEE8F4C6">
      <w:start w:val="1"/>
      <w:numFmt w:val="bullet"/>
      <w:lvlText w:val="•"/>
      <w:lvlJc w:val="left"/>
      <w:pPr>
        <w:tabs>
          <w:tab w:val="num" w:pos="720"/>
        </w:tabs>
        <w:ind w:left="720" w:hanging="360"/>
      </w:pPr>
      <w:rPr>
        <w:rFonts w:ascii="Arial" w:hAnsi="Arial" w:hint="default"/>
      </w:rPr>
    </w:lvl>
    <w:lvl w:ilvl="1" w:tplc="ED7EBD96" w:tentative="1">
      <w:start w:val="1"/>
      <w:numFmt w:val="bullet"/>
      <w:lvlText w:val="•"/>
      <w:lvlJc w:val="left"/>
      <w:pPr>
        <w:tabs>
          <w:tab w:val="num" w:pos="1440"/>
        </w:tabs>
        <w:ind w:left="1440" w:hanging="360"/>
      </w:pPr>
      <w:rPr>
        <w:rFonts w:ascii="Arial" w:hAnsi="Arial" w:hint="default"/>
      </w:rPr>
    </w:lvl>
    <w:lvl w:ilvl="2" w:tplc="C08662B2" w:tentative="1">
      <w:start w:val="1"/>
      <w:numFmt w:val="bullet"/>
      <w:lvlText w:val="•"/>
      <w:lvlJc w:val="left"/>
      <w:pPr>
        <w:tabs>
          <w:tab w:val="num" w:pos="2160"/>
        </w:tabs>
        <w:ind w:left="2160" w:hanging="360"/>
      </w:pPr>
      <w:rPr>
        <w:rFonts w:ascii="Arial" w:hAnsi="Arial" w:hint="default"/>
      </w:rPr>
    </w:lvl>
    <w:lvl w:ilvl="3" w:tplc="C1904C48" w:tentative="1">
      <w:start w:val="1"/>
      <w:numFmt w:val="bullet"/>
      <w:lvlText w:val="•"/>
      <w:lvlJc w:val="left"/>
      <w:pPr>
        <w:tabs>
          <w:tab w:val="num" w:pos="2880"/>
        </w:tabs>
        <w:ind w:left="2880" w:hanging="360"/>
      </w:pPr>
      <w:rPr>
        <w:rFonts w:ascii="Arial" w:hAnsi="Arial" w:hint="default"/>
      </w:rPr>
    </w:lvl>
    <w:lvl w:ilvl="4" w:tplc="FA88F2F0" w:tentative="1">
      <w:start w:val="1"/>
      <w:numFmt w:val="bullet"/>
      <w:lvlText w:val="•"/>
      <w:lvlJc w:val="left"/>
      <w:pPr>
        <w:tabs>
          <w:tab w:val="num" w:pos="3600"/>
        </w:tabs>
        <w:ind w:left="3600" w:hanging="360"/>
      </w:pPr>
      <w:rPr>
        <w:rFonts w:ascii="Arial" w:hAnsi="Arial" w:hint="default"/>
      </w:rPr>
    </w:lvl>
    <w:lvl w:ilvl="5" w:tplc="989C22C8" w:tentative="1">
      <w:start w:val="1"/>
      <w:numFmt w:val="bullet"/>
      <w:lvlText w:val="•"/>
      <w:lvlJc w:val="left"/>
      <w:pPr>
        <w:tabs>
          <w:tab w:val="num" w:pos="4320"/>
        </w:tabs>
        <w:ind w:left="4320" w:hanging="360"/>
      </w:pPr>
      <w:rPr>
        <w:rFonts w:ascii="Arial" w:hAnsi="Arial" w:hint="default"/>
      </w:rPr>
    </w:lvl>
    <w:lvl w:ilvl="6" w:tplc="C7E08A8E" w:tentative="1">
      <w:start w:val="1"/>
      <w:numFmt w:val="bullet"/>
      <w:lvlText w:val="•"/>
      <w:lvlJc w:val="left"/>
      <w:pPr>
        <w:tabs>
          <w:tab w:val="num" w:pos="5040"/>
        </w:tabs>
        <w:ind w:left="5040" w:hanging="360"/>
      </w:pPr>
      <w:rPr>
        <w:rFonts w:ascii="Arial" w:hAnsi="Arial" w:hint="default"/>
      </w:rPr>
    </w:lvl>
    <w:lvl w:ilvl="7" w:tplc="FD4E5288" w:tentative="1">
      <w:start w:val="1"/>
      <w:numFmt w:val="bullet"/>
      <w:lvlText w:val="•"/>
      <w:lvlJc w:val="left"/>
      <w:pPr>
        <w:tabs>
          <w:tab w:val="num" w:pos="5760"/>
        </w:tabs>
        <w:ind w:left="5760" w:hanging="360"/>
      </w:pPr>
      <w:rPr>
        <w:rFonts w:ascii="Arial" w:hAnsi="Arial" w:hint="default"/>
      </w:rPr>
    </w:lvl>
    <w:lvl w:ilvl="8" w:tplc="83060C1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49A548F"/>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57AF0DE5"/>
    <w:multiLevelType w:val="singleLevel"/>
    <w:tmpl w:val="0809000F"/>
    <w:lvl w:ilvl="0">
      <w:start w:val="1"/>
      <w:numFmt w:val="decimal"/>
      <w:lvlText w:val="%1."/>
      <w:lvlJc w:val="left"/>
      <w:pPr>
        <w:tabs>
          <w:tab w:val="num" w:pos="360"/>
        </w:tabs>
        <w:ind w:left="360" w:hanging="360"/>
      </w:pPr>
      <w:rPr>
        <w:rFonts w:hint="default"/>
      </w:rPr>
    </w:lvl>
  </w:abstractNum>
  <w:abstractNum w:abstractNumId="35" w15:restartNumberingAfterBreak="0">
    <w:nsid w:val="5B54796E"/>
    <w:multiLevelType w:val="hybridMultilevel"/>
    <w:tmpl w:val="A3543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DE01E5F"/>
    <w:multiLevelType w:val="multilevel"/>
    <w:tmpl w:val="B1D6117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6313316"/>
    <w:multiLevelType w:val="multilevel"/>
    <w:tmpl w:val="1DEC2758"/>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686F3D79"/>
    <w:multiLevelType w:val="multilevel"/>
    <w:tmpl w:val="F674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0522E"/>
    <w:multiLevelType w:val="hybridMultilevel"/>
    <w:tmpl w:val="DB4A3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4B9345C"/>
    <w:multiLevelType w:val="hybridMultilevel"/>
    <w:tmpl w:val="D0560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B4305DF"/>
    <w:multiLevelType w:val="hybridMultilevel"/>
    <w:tmpl w:val="B3D43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33"/>
  </w:num>
  <w:num w:numId="13">
    <w:abstractNumId w:val="25"/>
  </w:num>
  <w:num w:numId="14">
    <w:abstractNumId w:val="30"/>
  </w:num>
  <w:num w:numId="15">
    <w:abstractNumId w:val="34"/>
  </w:num>
  <w:num w:numId="16">
    <w:abstractNumId w:val="23"/>
  </w:num>
  <w:num w:numId="17">
    <w:abstractNumId w:val="12"/>
  </w:num>
  <w:num w:numId="18">
    <w:abstractNumId w:val="11"/>
  </w:num>
  <w:num w:numId="19">
    <w:abstractNumId w:val="39"/>
  </w:num>
  <w:num w:numId="20">
    <w:abstractNumId w:val="16"/>
  </w:num>
  <w:num w:numId="21">
    <w:abstractNumId w:val="41"/>
  </w:num>
  <w:num w:numId="22">
    <w:abstractNumId w:val="19"/>
  </w:num>
  <w:num w:numId="23">
    <w:abstractNumId w:val="14"/>
  </w:num>
  <w:num w:numId="24">
    <w:abstractNumId w:val="13"/>
  </w:num>
  <w:num w:numId="25">
    <w:abstractNumId w:val="28"/>
  </w:num>
  <w:num w:numId="26">
    <w:abstractNumId w:val="26"/>
  </w:num>
  <w:num w:numId="27">
    <w:abstractNumId w:val="35"/>
  </w:num>
  <w:num w:numId="28">
    <w:abstractNumId w:val="40"/>
  </w:num>
  <w:num w:numId="29">
    <w:abstractNumId w:val="31"/>
  </w:num>
  <w:num w:numId="30">
    <w:abstractNumId w:val="15"/>
  </w:num>
  <w:num w:numId="31">
    <w:abstractNumId w:val="24"/>
  </w:num>
  <w:num w:numId="32">
    <w:abstractNumId w:val="38"/>
  </w:num>
  <w:num w:numId="33">
    <w:abstractNumId w:val="21"/>
  </w:num>
  <w:num w:numId="34">
    <w:abstractNumId w:val="20"/>
  </w:num>
  <w:num w:numId="35">
    <w:abstractNumId w:val="36"/>
  </w:num>
  <w:num w:numId="36">
    <w:abstractNumId w:val="18"/>
  </w:num>
  <w:num w:numId="37">
    <w:abstractNumId w:val="22"/>
  </w:num>
  <w:num w:numId="38">
    <w:abstractNumId w:val="37"/>
  </w:num>
  <w:num w:numId="39">
    <w:abstractNumId w:val="27"/>
  </w:num>
  <w:num w:numId="40">
    <w:abstractNumId w:val="32"/>
  </w:num>
  <w:num w:numId="41">
    <w:abstractNumId w:val="2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B20"/>
    <w:rsid w:val="000028FA"/>
    <w:rsid w:val="00007DCC"/>
    <w:rsid w:val="00031C6D"/>
    <w:rsid w:val="00034B6E"/>
    <w:rsid w:val="00036DD2"/>
    <w:rsid w:val="000442CB"/>
    <w:rsid w:val="000545F3"/>
    <w:rsid w:val="000567BE"/>
    <w:rsid w:val="000577AF"/>
    <w:rsid w:val="000762F0"/>
    <w:rsid w:val="0008425C"/>
    <w:rsid w:val="00084B8C"/>
    <w:rsid w:val="000A4B27"/>
    <w:rsid w:val="000A4D82"/>
    <w:rsid w:val="000B279C"/>
    <w:rsid w:val="000C2ADB"/>
    <w:rsid w:val="000C5160"/>
    <w:rsid w:val="000E6F83"/>
    <w:rsid w:val="00111FF6"/>
    <w:rsid w:val="00115E97"/>
    <w:rsid w:val="0011717B"/>
    <w:rsid w:val="00137B32"/>
    <w:rsid w:val="00145FC1"/>
    <w:rsid w:val="00154A78"/>
    <w:rsid w:val="001560C2"/>
    <w:rsid w:val="00160961"/>
    <w:rsid w:val="001749E2"/>
    <w:rsid w:val="001A5893"/>
    <w:rsid w:val="001B12C1"/>
    <w:rsid w:val="001B2D77"/>
    <w:rsid w:val="001C2630"/>
    <w:rsid w:val="001D3F8E"/>
    <w:rsid w:val="001D7269"/>
    <w:rsid w:val="001E285B"/>
    <w:rsid w:val="001E493C"/>
    <w:rsid w:val="002056A8"/>
    <w:rsid w:val="002125C2"/>
    <w:rsid w:val="00224AA5"/>
    <w:rsid w:val="002449A4"/>
    <w:rsid w:val="00265783"/>
    <w:rsid w:val="00271D40"/>
    <w:rsid w:val="00291165"/>
    <w:rsid w:val="002B0426"/>
    <w:rsid w:val="002B2BCD"/>
    <w:rsid w:val="002C6E1C"/>
    <w:rsid w:val="002E5A2F"/>
    <w:rsid w:val="002F14D6"/>
    <w:rsid w:val="00301677"/>
    <w:rsid w:val="00307B90"/>
    <w:rsid w:val="00312C07"/>
    <w:rsid w:val="00323F6F"/>
    <w:rsid w:val="00325C65"/>
    <w:rsid w:val="00333065"/>
    <w:rsid w:val="0033570F"/>
    <w:rsid w:val="003413B0"/>
    <w:rsid w:val="003443DB"/>
    <w:rsid w:val="00352387"/>
    <w:rsid w:val="00362EEB"/>
    <w:rsid w:val="003649F5"/>
    <w:rsid w:val="00387C59"/>
    <w:rsid w:val="00392DBC"/>
    <w:rsid w:val="00395307"/>
    <w:rsid w:val="003A28C6"/>
    <w:rsid w:val="003A49A0"/>
    <w:rsid w:val="003C6709"/>
    <w:rsid w:val="003D211C"/>
    <w:rsid w:val="003D4229"/>
    <w:rsid w:val="003D5FED"/>
    <w:rsid w:val="003E7B0D"/>
    <w:rsid w:val="0040120E"/>
    <w:rsid w:val="00403917"/>
    <w:rsid w:val="00424C0A"/>
    <w:rsid w:val="004333D1"/>
    <w:rsid w:val="00450D93"/>
    <w:rsid w:val="00465DF7"/>
    <w:rsid w:val="00472105"/>
    <w:rsid w:val="00480DF8"/>
    <w:rsid w:val="004950CF"/>
    <w:rsid w:val="00497375"/>
    <w:rsid w:val="004B1C47"/>
    <w:rsid w:val="004D0B92"/>
    <w:rsid w:val="004E0E67"/>
    <w:rsid w:val="004E1C41"/>
    <w:rsid w:val="004E2931"/>
    <w:rsid w:val="004F4E7B"/>
    <w:rsid w:val="004F7546"/>
    <w:rsid w:val="004F7987"/>
    <w:rsid w:val="005144E3"/>
    <w:rsid w:val="00514CDF"/>
    <w:rsid w:val="00521713"/>
    <w:rsid w:val="00524D83"/>
    <w:rsid w:val="00534177"/>
    <w:rsid w:val="00554B20"/>
    <w:rsid w:val="00555F8C"/>
    <w:rsid w:val="005574DF"/>
    <w:rsid w:val="00562085"/>
    <w:rsid w:val="00576C4A"/>
    <w:rsid w:val="0058322D"/>
    <w:rsid w:val="00590299"/>
    <w:rsid w:val="00591A55"/>
    <w:rsid w:val="00594601"/>
    <w:rsid w:val="005A70C8"/>
    <w:rsid w:val="005B6D15"/>
    <w:rsid w:val="005C0035"/>
    <w:rsid w:val="005D3EEA"/>
    <w:rsid w:val="005F173C"/>
    <w:rsid w:val="005F2D8C"/>
    <w:rsid w:val="005F4CA6"/>
    <w:rsid w:val="00627F4E"/>
    <w:rsid w:val="006419D6"/>
    <w:rsid w:val="00693D96"/>
    <w:rsid w:val="006A6E0F"/>
    <w:rsid w:val="006B3163"/>
    <w:rsid w:val="006B761F"/>
    <w:rsid w:val="006D4706"/>
    <w:rsid w:val="006E029F"/>
    <w:rsid w:val="006E49CE"/>
    <w:rsid w:val="006F6E9F"/>
    <w:rsid w:val="00700E9A"/>
    <w:rsid w:val="00730EE3"/>
    <w:rsid w:val="00752972"/>
    <w:rsid w:val="00767280"/>
    <w:rsid w:val="007834B6"/>
    <w:rsid w:val="007A142F"/>
    <w:rsid w:val="007B7E5F"/>
    <w:rsid w:val="007C093C"/>
    <w:rsid w:val="007E110B"/>
    <w:rsid w:val="007E4E21"/>
    <w:rsid w:val="00801477"/>
    <w:rsid w:val="0082590B"/>
    <w:rsid w:val="00833D57"/>
    <w:rsid w:val="008352D9"/>
    <w:rsid w:val="008361DB"/>
    <w:rsid w:val="00862CEF"/>
    <w:rsid w:val="00862F25"/>
    <w:rsid w:val="00865440"/>
    <w:rsid w:val="008778B8"/>
    <w:rsid w:val="00881F75"/>
    <w:rsid w:val="008B1501"/>
    <w:rsid w:val="008B6C72"/>
    <w:rsid w:val="008C7DE0"/>
    <w:rsid w:val="008F5B43"/>
    <w:rsid w:val="00910754"/>
    <w:rsid w:val="009218FB"/>
    <w:rsid w:val="009378BB"/>
    <w:rsid w:val="00937EBE"/>
    <w:rsid w:val="0094180E"/>
    <w:rsid w:val="00950EE0"/>
    <w:rsid w:val="00957442"/>
    <w:rsid w:val="009605F8"/>
    <w:rsid w:val="00962931"/>
    <w:rsid w:val="009C5BE5"/>
    <w:rsid w:val="009C6BF9"/>
    <w:rsid w:val="009E5176"/>
    <w:rsid w:val="00A140DE"/>
    <w:rsid w:val="00A16482"/>
    <w:rsid w:val="00A17C4D"/>
    <w:rsid w:val="00A22685"/>
    <w:rsid w:val="00A27A00"/>
    <w:rsid w:val="00A30D78"/>
    <w:rsid w:val="00A37AD5"/>
    <w:rsid w:val="00A42980"/>
    <w:rsid w:val="00A71F20"/>
    <w:rsid w:val="00A741C5"/>
    <w:rsid w:val="00AC61BE"/>
    <w:rsid w:val="00AC75BB"/>
    <w:rsid w:val="00AC7915"/>
    <w:rsid w:val="00AF4EAC"/>
    <w:rsid w:val="00B352B9"/>
    <w:rsid w:val="00B500C4"/>
    <w:rsid w:val="00B563F1"/>
    <w:rsid w:val="00B66831"/>
    <w:rsid w:val="00B70C43"/>
    <w:rsid w:val="00B80612"/>
    <w:rsid w:val="00B8691D"/>
    <w:rsid w:val="00B96F8E"/>
    <w:rsid w:val="00BA6100"/>
    <w:rsid w:val="00BA7E28"/>
    <w:rsid w:val="00BB4FFE"/>
    <w:rsid w:val="00BC0680"/>
    <w:rsid w:val="00BE7DF1"/>
    <w:rsid w:val="00BF2E11"/>
    <w:rsid w:val="00C143B1"/>
    <w:rsid w:val="00C1500D"/>
    <w:rsid w:val="00C26004"/>
    <w:rsid w:val="00C27D86"/>
    <w:rsid w:val="00C50478"/>
    <w:rsid w:val="00C56A97"/>
    <w:rsid w:val="00C571B7"/>
    <w:rsid w:val="00C64E65"/>
    <w:rsid w:val="00C74652"/>
    <w:rsid w:val="00C866B6"/>
    <w:rsid w:val="00CA1589"/>
    <w:rsid w:val="00CD229F"/>
    <w:rsid w:val="00CD5F5A"/>
    <w:rsid w:val="00CE1CDE"/>
    <w:rsid w:val="00D00496"/>
    <w:rsid w:val="00D07E03"/>
    <w:rsid w:val="00D1322E"/>
    <w:rsid w:val="00D21340"/>
    <w:rsid w:val="00D32561"/>
    <w:rsid w:val="00D36434"/>
    <w:rsid w:val="00D57181"/>
    <w:rsid w:val="00D6047D"/>
    <w:rsid w:val="00D62C8C"/>
    <w:rsid w:val="00D821D2"/>
    <w:rsid w:val="00DA1D50"/>
    <w:rsid w:val="00DA64C7"/>
    <w:rsid w:val="00DB3419"/>
    <w:rsid w:val="00DC211F"/>
    <w:rsid w:val="00DE08B8"/>
    <w:rsid w:val="00DE49E8"/>
    <w:rsid w:val="00DF43A8"/>
    <w:rsid w:val="00E033DB"/>
    <w:rsid w:val="00E06F1D"/>
    <w:rsid w:val="00E15477"/>
    <w:rsid w:val="00E222C9"/>
    <w:rsid w:val="00E242EF"/>
    <w:rsid w:val="00E24467"/>
    <w:rsid w:val="00E47A01"/>
    <w:rsid w:val="00E5250D"/>
    <w:rsid w:val="00E61F7A"/>
    <w:rsid w:val="00E75217"/>
    <w:rsid w:val="00E81B95"/>
    <w:rsid w:val="00E83FD6"/>
    <w:rsid w:val="00E93736"/>
    <w:rsid w:val="00E973F6"/>
    <w:rsid w:val="00EA3F13"/>
    <w:rsid w:val="00EB1F05"/>
    <w:rsid w:val="00EC085D"/>
    <w:rsid w:val="00EC6933"/>
    <w:rsid w:val="00EF0861"/>
    <w:rsid w:val="00F00096"/>
    <w:rsid w:val="00F14B30"/>
    <w:rsid w:val="00F321CF"/>
    <w:rsid w:val="00F34D89"/>
    <w:rsid w:val="00F42487"/>
    <w:rsid w:val="00F461D2"/>
    <w:rsid w:val="00F53CC7"/>
    <w:rsid w:val="00F564D2"/>
    <w:rsid w:val="00F63328"/>
    <w:rsid w:val="00F67ACF"/>
    <w:rsid w:val="00F876D4"/>
    <w:rsid w:val="00FA08AA"/>
    <w:rsid w:val="00FB44D3"/>
    <w:rsid w:val="00FE48A0"/>
    <w:rsid w:val="00FE69D2"/>
    <w:rsid w:val="00FF1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FD47844"/>
  <w15:docId w15:val="{BF92ED30-F84C-4D86-880A-3BB1A1C3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lang w:eastAsia="ar-SA"/>
    </w:rPr>
  </w:style>
  <w:style w:type="paragraph" w:styleId="Heading1">
    <w:name w:val="heading 1"/>
    <w:basedOn w:val="Normal"/>
    <w:next w:val="Normal"/>
    <w:link w:val="Heading1Char"/>
    <w:uiPriority w:val="9"/>
    <w:qFormat/>
    <w:rsid w:val="00EC693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69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C6933"/>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qFormat/>
    <w:pPr>
      <w:keepNext/>
      <w:numPr>
        <w:ilvl w:val="4"/>
        <w:numId w:val="1"/>
      </w:numPr>
      <w:jc w:val="center"/>
      <w:outlineLvl w:val="4"/>
    </w:pPr>
    <w:rPr>
      <w:b/>
      <w:sz w:val="36"/>
    </w:rPr>
  </w:style>
  <w:style w:type="paragraph" w:styleId="Heading7">
    <w:name w:val="heading 7"/>
    <w:basedOn w:val="Normal"/>
    <w:next w:val="Normal"/>
    <w:qFormat/>
    <w:pPr>
      <w:keepNext/>
      <w:numPr>
        <w:ilvl w:val="6"/>
        <w:numId w:val="1"/>
      </w:numPr>
      <w:outlineLvl w:val="6"/>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Symbol"/>
    </w:rPr>
  </w:style>
  <w:style w:type="character" w:customStyle="1" w:styleId="WW8Num3z1">
    <w:name w:val="WW8Num3z1"/>
    <w:rPr>
      <w:rFonts w:ascii="Times New Roman" w:eastAsia="Times New Roman" w:hAnsi="Times New Roman" w:cs="Times New Roman"/>
    </w:rPr>
  </w:style>
  <w:style w:type="character" w:customStyle="1" w:styleId="WW8Num5z0">
    <w:name w:val="WW8Num5z0"/>
    <w:rPr>
      <w:rFonts w:ascii="Symbol" w:hAnsi="Symbol" w:cs="Symbol"/>
    </w:rPr>
  </w:style>
  <w:style w:type="character" w:customStyle="1" w:styleId="WW8Num5z1">
    <w:name w:val="WW8Num5z1"/>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14z0">
    <w:name w:val="WW8Num14z0"/>
    <w:rPr>
      <w:b/>
    </w:rPr>
  </w:style>
  <w:style w:type="character" w:customStyle="1" w:styleId="WW8Num17z0">
    <w:name w:val="WW8Num17z0"/>
    <w:rPr>
      <w:rFonts w:ascii="Symbol" w:hAnsi="Symbol" w:cs="Symbol"/>
    </w:rPr>
  </w:style>
  <w:style w:type="character" w:customStyle="1" w:styleId="WW8Num17z1">
    <w:name w:val="WW8Num17z1"/>
    <w:rPr>
      <w:rFonts w:ascii="Times New Roman" w:eastAsia="Times New Roman" w:hAnsi="Times New Roman" w:cs="Times New Roman"/>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styleId="Emphasis">
    <w:name w:val="Emphasis"/>
    <w:basedOn w:val="DefaultParagraphFont"/>
    <w:uiPriority w:val="20"/>
    <w:qFormat/>
    <w:rPr>
      <w:i/>
      <w:iCs/>
    </w:rPr>
  </w:style>
  <w:style w:type="paragraph" w:customStyle="1" w:styleId="Heading">
    <w:name w:val="Heading"/>
    <w:basedOn w:val="Normal"/>
    <w:next w:val="BodyText"/>
    <w:pPr>
      <w:keepNext/>
      <w:spacing w:before="240" w:after="120"/>
    </w:pPr>
    <w:rPr>
      <w:rFonts w:ascii="Liberation Sans" w:eastAsia="WenQuanYi Zen Hei" w:hAnsi="Liberation Sans" w:cs="Lohit Devanagari"/>
      <w:sz w:val="28"/>
      <w:szCs w:val="28"/>
    </w:r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pPr>
      <w:suppressLineNumbers/>
    </w:pPr>
    <w:rPr>
      <w:rFonts w:cs="Lohit Devanagari"/>
    </w:rPr>
  </w:style>
  <w:style w:type="paragraph" w:styleId="NormalWeb">
    <w:name w:val="Normal (Web)"/>
    <w:basedOn w:val="Normal"/>
    <w:uiPriority w:val="99"/>
    <w:pPr>
      <w:spacing w:before="100" w:after="10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eader">
    <w:name w:val="header"/>
    <w:basedOn w:val="Normal"/>
    <w:link w:val="HeaderChar"/>
    <w:uiPriority w:val="99"/>
    <w:unhideWhenUsed/>
    <w:rsid w:val="004F7546"/>
    <w:pPr>
      <w:tabs>
        <w:tab w:val="center" w:pos="4513"/>
        <w:tab w:val="right" w:pos="9026"/>
      </w:tabs>
    </w:pPr>
  </w:style>
  <w:style w:type="character" w:customStyle="1" w:styleId="HeaderChar">
    <w:name w:val="Header Char"/>
    <w:basedOn w:val="DefaultParagraphFont"/>
    <w:link w:val="Header"/>
    <w:uiPriority w:val="99"/>
    <w:rsid w:val="004F7546"/>
    <w:rPr>
      <w:sz w:val="24"/>
      <w:lang w:eastAsia="ar-SA"/>
    </w:rPr>
  </w:style>
  <w:style w:type="paragraph" w:styleId="Footer">
    <w:name w:val="footer"/>
    <w:basedOn w:val="Normal"/>
    <w:link w:val="FooterChar"/>
    <w:uiPriority w:val="99"/>
    <w:unhideWhenUsed/>
    <w:rsid w:val="004F7546"/>
    <w:pPr>
      <w:tabs>
        <w:tab w:val="center" w:pos="4513"/>
        <w:tab w:val="right" w:pos="9026"/>
      </w:tabs>
    </w:pPr>
  </w:style>
  <w:style w:type="character" w:customStyle="1" w:styleId="FooterChar">
    <w:name w:val="Footer Char"/>
    <w:basedOn w:val="DefaultParagraphFont"/>
    <w:link w:val="Footer"/>
    <w:uiPriority w:val="99"/>
    <w:rsid w:val="004F7546"/>
    <w:rPr>
      <w:sz w:val="24"/>
      <w:lang w:eastAsia="ar-SA"/>
    </w:rPr>
  </w:style>
  <w:style w:type="character" w:customStyle="1" w:styleId="Heading1Char">
    <w:name w:val="Heading 1 Char"/>
    <w:basedOn w:val="DefaultParagraphFont"/>
    <w:link w:val="Heading1"/>
    <w:uiPriority w:val="9"/>
    <w:rsid w:val="00EC6933"/>
    <w:rPr>
      <w:rFonts w:asciiTheme="majorHAnsi" w:eastAsiaTheme="majorEastAsia" w:hAnsiTheme="majorHAnsi" w:cstheme="majorBidi"/>
      <w:color w:val="2E74B5" w:themeColor="accent1" w:themeShade="BF"/>
      <w:sz w:val="32"/>
      <w:szCs w:val="32"/>
      <w:lang w:eastAsia="ar-SA"/>
    </w:rPr>
  </w:style>
  <w:style w:type="character" w:customStyle="1" w:styleId="Heading2Char">
    <w:name w:val="Heading 2 Char"/>
    <w:basedOn w:val="DefaultParagraphFont"/>
    <w:link w:val="Heading2"/>
    <w:uiPriority w:val="9"/>
    <w:rsid w:val="00EC6933"/>
    <w:rPr>
      <w:rFonts w:asciiTheme="majorHAnsi" w:eastAsiaTheme="majorEastAsia" w:hAnsiTheme="majorHAnsi" w:cstheme="majorBidi"/>
      <w:color w:val="2E74B5" w:themeColor="accent1" w:themeShade="BF"/>
      <w:sz w:val="26"/>
      <w:szCs w:val="26"/>
      <w:lang w:eastAsia="ar-SA"/>
    </w:rPr>
  </w:style>
  <w:style w:type="character" w:customStyle="1" w:styleId="Heading3Char">
    <w:name w:val="Heading 3 Char"/>
    <w:basedOn w:val="DefaultParagraphFont"/>
    <w:link w:val="Heading3"/>
    <w:uiPriority w:val="9"/>
    <w:semiHidden/>
    <w:rsid w:val="00EC6933"/>
    <w:rPr>
      <w:rFonts w:asciiTheme="majorHAnsi" w:eastAsiaTheme="majorEastAsia" w:hAnsiTheme="majorHAnsi" w:cstheme="majorBidi"/>
      <w:color w:val="1F4D78" w:themeColor="accent1" w:themeShade="7F"/>
      <w:sz w:val="24"/>
      <w:szCs w:val="24"/>
      <w:lang w:eastAsia="ar-SA"/>
    </w:rPr>
  </w:style>
  <w:style w:type="paragraph" w:styleId="ListParagraph">
    <w:name w:val="List Paragraph"/>
    <w:basedOn w:val="Normal"/>
    <w:uiPriority w:val="34"/>
    <w:qFormat/>
    <w:rsid w:val="00EC6933"/>
    <w:pPr>
      <w:ind w:left="720"/>
      <w:contextualSpacing/>
    </w:pPr>
  </w:style>
  <w:style w:type="character" w:customStyle="1" w:styleId="text">
    <w:name w:val="text"/>
    <w:basedOn w:val="DefaultParagraphFont"/>
    <w:rsid w:val="00DB3419"/>
  </w:style>
  <w:style w:type="paragraph" w:customStyle="1" w:styleId="subpagetext">
    <w:name w:val="subpagetext"/>
    <w:basedOn w:val="Normal"/>
    <w:uiPriority w:val="99"/>
    <w:rsid w:val="00DB3419"/>
    <w:pPr>
      <w:suppressAutoHyphens w:val="0"/>
      <w:spacing w:before="100" w:beforeAutospacing="1" w:after="100" w:afterAutospacing="1"/>
    </w:pPr>
    <w:rPr>
      <w:szCs w:val="24"/>
      <w:lang w:val="en-IN" w:eastAsia="en-IN"/>
    </w:rPr>
  </w:style>
  <w:style w:type="paragraph" w:customStyle="1" w:styleId="subpagehead">
    <w:name w:val="subpagehead"/>
    <w:basedOn w:val="Normal"/>
    <w:uiPriority w:val="99"/>
    <w:rsid w:val="00DB3419"/>
    <w:pPr>
      <w:suppressAutoHyphens w:val="0"/>
      <w:spacing w:before="100" w:beforeAutospacing="1" w:after="100" w:afterAutospacing="1"/>
    </w:pPr>
    <w:rPr>
      <w:szCs w:val="24"/>
      <w:lang w:val="en-IN" w:eastAsia="en-IN"/>
    </w:rPr>
  </w:style>
  <w:style w:type="character" w:styleId="Strong">
    <w:name w:val="Strong"/>
    <w:basedOn w:val="DefaultParagraphFont"/>
    <w:uiPriority w:val="22"/>
    <w:qFormat/>
    <w:rsid w:val="00DB3419"/>
    <w:rPr>
      <w:b/>
      <w:bCs/>
    </w:rPr>
  </w:style>
  <w:style w:type="table" w:customStyle="1" w:styleId="TableGridLight1">
    <w:name w:val="Table Grid Light1"/>
    <w:basedOn w:val="TableNormal"/>
    <w:uiPriority w:val="40"/>
    <w:rsid w:val="00DE08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41">
    <w:name w:val="Plain Table 41"/>
    <w:basedOn w:val="TableNormal"/>
    <w:uiPriority w:val="44"/>
    <w:rsid w:val="00DE08B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6E49CE"/>
    <w:rPr>
      <w:rFonts w:ascii="Tahoma" w:hAnsi="Tahoma" w:cs="Tahoma"/>
      <w:sz w:val="16"/>
      <w:szCs w:val="16"/>
    </w:rPr>
  </w:style>
  <w:style w:type="character" w:customStyle="1" w:styleId="BalloonTextChar">
    <w:name w:val="Balloon Text Char"/>
    <w:basedOn w:val="DefaultParagraphFont"/>
    <w:link w:val="BalloonText"/>
    <w:uiPriority w:val="99"/>
    <w:semiHidden/>
    <w:rsid w:val="006E49CE"/>
    <w:rPr>
      <w:rFonts w:ascii="Tahoma" w:hAnsi="Tahoma" w:cs="Tahoma"/>
      <w:sz w:val="16"/>
      <w:szCs w:val="16"/>
      <w:lang w:eastAsia="ar-SA"/>
    </w:rPr>
  </w:style>
  <w:style w:type="table" w:styleId="TableGrid">
    <w:name w:val="Table Grid"/>
    <w:basedOn w:val="TableNormal"/>
    <w:uiPriority w:val="59"/>
    <w:rsid w:val="00BE7DF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7A00"/>
    <w:rPr>
      <w:color w:val="0563C1" w:themeColor="hyperlink"/>
      <w:u w:val="single"/>
    </w:rPr>
  </w:style>
  <w:style w:type="paragraph" w:customStyle="1" w:styleId="gi">
    <w:name w:val="gi"/>
    <w:basedOn w:val="Normal"/>
    <w:rsid w:val="00CE1CDE"/>
    <w:pPr>
      <w:suppressAutoHyphens w:val="0"/>
      <w:spacing w:before="100" w:beforeAutospacing="1" w:after="100" w:afterAutospacing="1"/>
    </w:pPr>
    <w:rPr>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195151">
      <w:bodyDiv w:val="1"/>
      <w:marLeft w:val="0"/>
      <w:marRight w:val="0"/>
      <w:marTop w:val="0"/>
      <w:marBottom w:val="0"/>
      <w:divBdr>
        <w:top w:val="none" w:sz="0" w:space="0" w:color="auto"/>
        <w:left w:val="none" w:sz="0" w:space="0" w:color="auto"/>
        <w:bottom w:val="none" w:sz="0" w:space="0" w:color="auto"/>
        <w:right w:val="none" w:sz="0" w:space="0" w:color="auto"/>
      </w:divBdr>
      <w:divsChild>
        <w:div w:id="13381776">
          <w:marLeft w:val="547"/>
          <w:marRight w:val="0"/>
          <w:marTop w:val="154"/>
          <w:marBottom w:val="0"/>
          <w:divBdr>
            <w:top w:val="none" w:sz="0" w:space="0" w:color="auto"/>
            <w:left w:val="none" w:sz="0" w:space="0" w:color="auto"/>
            <w:bottom w:val="none" w:sz="0" w:space="0" w:color="auto"/>
            <w:right w:val="none" w:sz="0" w:space="0" w:color="auto"/>
          </w:divBdr>
        </w:div>
      </w:divsChild>
    </w:div>
    <w:div w:id="610362388">
      <w:bodyDiv w:val="1"/>
      <w:marLeft w:val="0"/>
      <w:marRight w:val="0"/>
      <w:marTop w:val="0"/>
      <w:marBottom w:val="0"/>
      <w:divBdr>
        <w:top w:val="none" w:sz="0" w:space="0" w:color="auto"/>
        <w:left w:val="none" w:sz="0" w:space="0" w:color="auto"/>
        <w:bottom w:val="none" w:sz="0" w:space="0" w:color="auto"/>
        <w:right w:val="none" w:sz="0" w:space="0" w:color="auto"/>
      </w:divBdr>
    </w:div>
    <w:div w:id="1043022201">
      <w:bodyDiv w:val="1"/>
      <w:marLeft w:val="0"/>
      <w:marRight w:val="0"/>
      <w:marTop w:val="0"/>
      <w:marBottom w:val="0"/>
      <w:divBdr>
        <w:top w:val="none" w:sz="0" w:space="0" w:color="auto"/>
        <w:left w:val="none" w:sz="0" w:space="0" w:color="auto"/>
        <w:bottom w:val="none" w:sz="0" w:space="0" w:color="auto"/>
        <w:right w:val="none" w:sz="0" w:space="0" w:color="auto"/>
      </w:divBdr>
      <w:divsChild>
        <w:div w:id="953903320">
          <w:marLeft w:val="0"/>
          <w:marRight w:val="0"/>
          <w:marTop w:val="0"/>
          <w:marBottom w:val="0"/>
          <w:divBdr>
            <w:top w:val="none" w:sz="0" w:space="0" w:color="auto"/>
            <w:left w:val="none" w:sz="0" w:space="0" w:color="auto"/>
            <w:bottom w:val="none" w:sz="0" w:space="0" w:color="auto"/>
            <w:right w:val="none" w:sz="0" w:space="0" w:color="auto"/>
          </w:divBdr>
          <w:divsChild>
            <w:div w:id="1711874532">
              <w:marLeft w:val="0"/>
              <w:marRight w:val="0"/>
              <w:marTop w:val="0"/>
              <w:marBottom w:val="0"/>
              <w:divBdr>
                <w:top w:val="none" w:sz="0" w:space="0" w:color="auto"/>
                <w:left w:val="none" w:sz="0" w:space="0" w:color="auto"/>
                <w:bottom w:val="none" w:sz="0" w:space="0" w:color="auto"/>
                <w:right w:val="none" w:sz="0" w:space="0" w:color="auto"/>
              </w:divBdr>
              <w:divsChild>
                <w:div w:id="2006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7111">
          <w:marLeft w:val="0"/>
          <w:marRight w:val="0"/>
          <w:marTop w:val="0"/>
          <w:marBottom w:val="0"/>
          <w:divBdr>
            <w:top w:val="none" w:sz="0" w:space="0" w:color="auto"/>
            <w:left w:val="none" w:sz="0" w:space="0" w:color="auto"/>
            <w:bottom w:val="none" w:sz="0" w:space="0" w:color="auto"/>
            <w:right w:val="none" w:sz="0" w:space="0" w:color="auto"/>
          </w:divBdr>
          <w:divsChild>
            <w:div w:id="1811554487">
              <w:marLeft w:val="0"/>
              <w:marRight w:val="0"/>
              <w:marTop w:val="0"/>
              <w:marBottom w:val="0"/>
              <w:divBdr>
                <w:top w:val="none" w:sz="0" w:space="0" w:color="auto"/>
                <w:left w:val="none" w:sz="0" w:space="0" w:color="auto"/>
                <w:bottom w:val="none" w:sz="0" w:space="0" w:color="auto"/>
                <w:right w:val="none" w:sz="0" w:space="0" w:color="auto"/>
              </w:divBdr>
              <w:divsChild>
                <w:div w:id="13480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54801">
      <w:bodyDiv w:val="1"/>
      <w:marLeft w:val="0"/>
      <w:marRight w:val="0"/>
      <w:marTop w:val="0"/>
      <w:marBottom w:val="0"/>
      <w:divBdr>
        <w:top w:val="none" w:sz="0" w:space="0" w:color="auto"/>
        <w:left w:val="none" w:sz="0" w:space="0" w:color="auto"/>
        <w:bottom w:val="none" w:sz="0" w:space="0" w:color="auto"/>
        <w:right w:val="none" w:sz="0" w:space="0" w:color="auto"/>
      </w:divBdr>
    </w:div>
    <w:div w:id="1550847595">
      <w:bodyDiv w:val="1"/>
      <w:marLeft w:val="0"/>
      <w:marRight w:val="0"/>
      <w:marTop w:val="0"/>
      <w:marBottom w:val="0"/>
      <w:divBdr>
        <w:top w:val="none" w:sz="0" w:space="0" w:color="auto"/>
        <w:left w:val="none" w:sz="0" w:space="0" w:color="auto"/>
        <w:bottom w:val="none" w:sz="0" w:space="0" w:color="auto"/>
        <w:right w:val="none" w:sz="0" w:space="0" w:color="auto"/>
      </w:divBdr>
    </w:div>
    <w:div w:id="160334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C47F7-1B12-4F63-A1BC-9F14A176C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1025</Words>
  <Characters>5846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tsscc</dc:creator>
  <cp:lastModifiedBy>Ldrago YT</cp:lastModifiedBy>
  <cp:revision>3</cp:revision>
  <cp:lastPrinted>2016-09-20T08:01:00Z</cp:lastPrinted>
  <dcterms:created xsi:type="dcterms:W3CDTF">2020-10-17T09:45:00Z</dcterms:created>
  <dcterms:modified xsi:type="dcterms:W3CDTF">2020-11-29T09:28:00Z</dcterms:modified>
</cp:coreProperties>
</file>